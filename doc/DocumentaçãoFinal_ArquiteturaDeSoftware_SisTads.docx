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666F6" w:rsidRDefault="006666F6" w:rsidP="006666F6">
      <w:pPr>
        <w:rPr>
          <w:rFonts w:ascii="Arial" w:hAnsi="Arial" w:cs="Arial"/>
          <w:b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5F73E24F" wp14:editId="7BBDD4E0">
            <wp:extent cx="774969" cy="771525"/>
            <wp:effectExtent l="0" t="0" r="6350" b="0"/>
            <wp:docPr id="3" name="Imagem 3" descr="https://encrypted-tbn0.gstatic.com/images?q=tbn:ANd9GcQ3klXMwBCrkAnxxmOnJnX4azRLYALQzT-aBIFEPr1BFJCDta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encrypted-tbn0.gstatic.com/images?q=tbn:ANd9GcQ3klXMwBCrkAnxxmOnJnX4azRLYALQzT-aBIFEPr1BFJCDtae7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8360" cy="774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66F6" w:rsidRPr="004966A4" w:rsidRDefault="006666F6" w:rsidP="006666F6">
      <w:pPr>
        <w:jc w:val="center"/>
        <w:rPr>
          <w:rFonts w:ascii="Arial" w:hAnsi="Arial" w:cs="Arial"/>
          <w:b/>
          <w:sz w:val="24"/>
          <w:szCs w:val="24"/>
        </w:rPr>
      </w:pPr>
      <w:r w:rsidRPr="004966A4">
        <w:rPr>
          <w:rFonts w:ascii="Arial" w:hAnsi="Arial" w:cs="Arial"/>
          <w:b/>
          <w:sz w:val="24"/>
          <w:szCs w:val="24"/>
        </w:rPr>
        <w:t>Instituto Federal de Educação</w:t>
      </w:r>
      <w:r>
        <w:rPr>
          <w:rFonts w:ascii="Arial" w:hAnsi="Arial" w:cs="Arial"/>
          <w:b/>
          <w:sz w:val="24"/>
          <w:szCs w:val="24"/>
        </w:rPr>
        <w:t xml:space="preserve">, Ciência e Tecnologia </w:t>
      </w:r>
      <w:r>
        <w:rPr>
          <w:rFonts w:ascii="Arial" w:hAnsi="Arial" w:cs="Arial"/>
          <w:b/>
          <w:sz w:val="24"/>
          <w:szCs w:val="24"/>
        </w:rPr>
        <w:br/>
        <w:t xml:space="preserve">do Norte </w:t>
      </w:r>
      <w:r w:rsidRPr="004966A4">
        <w:rPr>
          <w:rFonts w:ascii="Arial" w:hAnsi="Arial" w:cs="Arial"/>
          <w:b/>
          <w:sz w:val="24"/>
          <w:szCs w:val="24"/>
        </w:rPr>
        <w:t xml:space="preserve">de </w:t>
      </w:r>
      <w:r>
        <w:rPr>
          <w:rFonts w:ascii="Arial" w:hAnsi="Arial" w:cs="Arial"/>
          <w:b/>
          <w:sz w:val="24"/>
          <w:szCs w:val="24"/>
        </w:rPr>
        <w:t xml:space="preserve">Minas Gerais - </w:t>
      </w:r>
      <w:r w:rsidRPr="004966A4">
        <w:rPr>
          <w:rFonts w:ascii="Arial" w:hAnsi="Arial" w:cs="Arial"/>
          <w:b/>
          <w:sz w:val="24"/>
          <w:szCs w:val="24"/>
        </w:rPr>
        <w:t>Campus Januária</w:t>
      </w:r>
    </w:p>
    <w:p w:rsidR="006666F6" w:rsidRDefault="006666F6" w:rsidP="006666F6">
      <w:pPr>
        <w:rPr>
          <w:rFonts w:ascii="Arial" w:hAnsi="Arial" w:cs="Arial"/>
          <w:b/>
          <w:sz w:val="32"/>
          <w:szCs w:val="32"/>
        </w:rPr>
      </w:pPr>
    </w:p>
    <w:p w:rsidR="006666F6" w:rsidRDefault="006666F6" w:rsidP="006666F6">
      <w:pPr>
        <w:rPr>
          <w:rFonts w:ascii="Arial" w:hAnsi="Arial" w:cs="Arial"/>
          <w:b/>
          <w:sz w:val="32"/>
          <w:szCs w:val="32"/>
        </w:rPr>
      </w:pPr>
    </w:p>
    <w:p w:rsidR="006666F6" w:rsidRDefault="006666F6" w:rsidP="006666F6">
      <w:pPr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sz w:val="32"/>
          <w:szCs w:val="32"/>
        </w:rPr>
        <w:br/>
      </w:r>
    </w:p>
    <w:p w:rsidR="006666F6" w:rsidRDefault="006666F6" w:rsidP="006666F6">
      <w:pPr>
        <w:rPr>
          <w:rFonts w:ascii="Arial" w:hAnsi="Arial" w:cs="Arial"/>
          <w:b/>
          <w:sz w:val="32"/>
          <w:szCs w:val="32"/>
        </w:rPr>
      </w:pPr>
    </w:p>
    <w:p w:rsidR="006666F6" w:rsidRPr="004966A4" w:rsidRDefault="006666F6" w:rsidP="006666F6">
      <w:pPr>
        <w:jc w:val="center"/>
        <w:rPr>
          <w:rFonts w:ascii="Arial" w:hAnsi="Arial" w:cs="Arial"/>
          <w:b/>
          <w:sz w:val="32"/>
          <w:szCs w:val="32"/>
        </w:rPr>
      </w:pPr>
    </w:p>
    <w:p w:rsidR="006666F6" w:rsidRPr="005E1F79" w:rsidRDefault="006666F6" w:rsidP="006666F6">
      <w:pPr>
        <w:jc w:val="center"/>
        <w:rPr>
          <w:rFonts w:ascii="Arial" w:hAnsi="Arial" w:cs="Arial"/>
          <w:b/>
          <w:sz w:val="24"/>
          <w:szCs w:val="24"/>
        </w:rPr>
      </w:pPr>
      <w:r w:rsidRPr="005E1F79">
        <w:rPr>
          <w:rFonts w:ascii="Arial" w:hAnsi="Arial" w:cs="Arial"/>
          <w:b/>
          <w:sz w:val="24"/>
          <w:szCs w:val="24"/>
        </w:rPr>
        <w:t>Proposta de Especificação de Software</w:t>
      </w:r>
    </w:p>
    <w:p w:rsidR="006666F6" w:rsidRPr="005E1F79" w:rsidRDefault="006666F6" w:rsidP="006666F6">
      <w:pPr>
        <w:jc w:val="center"/>
        <w:rPr>
          <w:rFonts w:ascii="Arial" w:hAnsi="Arial" w:cs="Arial"/>
          <w:b/>
          <w:sz w:val="24"/>
          <w:szCs w:val="24"/>
        </w:rPr>
      </w:pPr>
      <w:r w:rsidRPr="005E1F79">
        <w:rPr>
          <w:rFonts w:ascii="Arial" w:hAnsi="Arial" w:cs="Arial"/>
          <w:b/>
          <w:sz w:val="24"/>
          <w:szCs w:val="24"/>
        </w:rPr>
        <w:t>Sistema para Gerenciamento do Site do TADS</w:t>
      </w:r>
    </w:p>
    <w:p w:rsidR="006666F6" w:rsidRPr="005E1F79" w:rsidRDefault="006666F6" w:rsidP="006666F6">
      <w:pPr>
        <w:jc w:val="center"/>
        <w:rPr>
          <w:rFonts w:ascii="Arial" w:hAnsi="Arial" w:cs="Arial"/>
          <w:b/>
          <w:sz w:val="24"/>
          <w:szCs w:val="24"/>
        </w:rPr>
      </w:pPr>
      <w:proofErr w:type="spellStart"/>
      <w:r w:rsidRPr="005E1F79">
        <w:rPr>
          <w:rFonts w:ascii="Arial" w:hAnsi="Arial" w:cs="Arial"/>
          <w:b/>
          <w:sz w:val="24"/>
          <w:szCs w:val="24"/>
        </w:rPr>
        <w:t>SisTADS</w:t>
      </w:r>
      <w:proofErr w:type="spellEnd"/>
      <w:r w:rsidRPr="005E1F79">
        <w:rPr>
          <w:rFonts w:ascii="Arial" w:hAnsi="Arial" w:cs="Arial"/>
          <w:b/>
          <w:sz w:val="24"/>
          <w:szCs w:val="24"/>
        </w:rPr>
        <w:br/>
      </w:r>
      <w:r w:rsidRPr="005E1F79">
        <w:rPr>
          <w:rFonts w:ascii="Arial" w:hAnsi="Arial" w:cs="Arial"/>
          <w:b/>
          <w:sz w:val="24"/>
          <w:szCs w:val="24"/>
        </w:rPr>
        <w:br/>
      </w:r>
      <w:r w:rsidRPr="005E1F79">
        <w:rPr>
          <w:rFonts w:ascii="Arial" w:hAnsi="Arial" w:cs="Arial"/>
          <w:b/>
          <w:sz w:val="24"/>
          <w:szCs w:val="24"/>
        </w:rPr>
        <w:br/>
      </w:r>
      <w:r w:rsidRPr="005E1F79">
        <w:rPr>
          <w:rFonts w:ascii="Arial" w:hAnsi="Arial" w:cs="Arial"/>
          <w:b/>
          <w:sz w:val="24"/>
          <w:szCs w:val="24"/>
        </w:rPr>
        <w:br/>
      </w:r>
      <w:r>
        <w:rPr>
          <w:rFonts w:ascii="Arial" w:hAnsi="Arial" w:cs="Arial"/>
          <w:b/>
          <w:sz w:val="24"/>
          <w:szCs w:val="24"/>
        </w:rPr>
        <w:br/>
      </w:r>
      <w:r>
        <w:rPr>
          <w:rFonts w:ascii="Arial" w:hAnsi="Arial" w:cs="Arial"/>
          <w:b/>
          <w:sz w:val="24"/>
          <w:szCs w:val="24"/>
        </w:rPr>
        <w:br/>
      </w:r>
      <w:r>
        <w:rPr>
          <w:rFonts w:ascii="Arial" w:hAnsi="Arial" w:cs="Arial"/>
          <w:b/>
          <w:sz w:val="24"/>
          <w:szCs w:val="24"/>
        </w:rPr>
        <w:br/>
      </w:r>
      <w:r w:rsidRPr="005E1F79">
        <w:rPr>
          <w:rFonts w:ascii="Arial" w:hAnsi="Arial" w:cs="Arial"/>
          <w:b/>
          <w:sz w:val="24"/>
          <w:szCs w:val="24"/>
        </w:rPr>
        <w:br/>
      </w:r>
    </w:p>
    <w:p w:rsidR="006666F6" w:rsidRDefault="006666F6" w:rsidP="006666F6">
      <w:pPr>
        <w:jc w:val="center"/>
        <w:rPr>
          <w:rFonts w:ascii="Arial" w:hAnsi="Arial" w:cs="Arial"/>
          <w:b/>
          <w:sz w:val="24"/>
          <w:szCs w:val="24"/>
        </w:rPr>
      </w:pPr>
      <w:r w:rsidRPr="005E1F79">
        <w:rPr>
          <w:rFonts w:ascii="Arial" w:hAnsi="Arial" w:cs="Arial"/>
          <w:b/>
          <w:sz w:val="24"/>
          <w:szCs w:val="24"/>
        </w:rPr>
        <w:t xml:space="preserve">Acadêmicos: André </w:t>
      </w:r>
      <w:proofErr w:type="spellStart"/>
      <w:r w:rsidRPr="005E1F79">
        <w:rPr>
          <w:rFonts w:ascii="Arial" w:hAnsi="Arial" w:cs="Arial"/>
          <w:b/>
          <w:sz w:val="24"/>
          <w:szCs w:val="24"/>
        </w:rPr>
        <w:t>Fellype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Matos, Erika Maria dos Santos, </w:t>
      </w:r>
      <w:r w:rsidRPr="005E1F79">
        <w:rPr>
          <w:rFonts w:ascii="Arial" w:hAnsi="Arial" w:cs="Arial"/>
          <w:b/>
          <w:sz w:val="24"/>
          <w:szCs w:val="24"/>
        </w:rPr>
        <w:t>Mauro</w:t>
      </w:r>
      <w:r>
        <w:rPr>
          <w:rFonts w:ascii="Arial" w:hAnsi="Arial" w:cs="Arial"/>
          <w:b/>
          <w:sz w:val="24"/>
          <w:szCs w:val="24"/>
        </w:rPr>
        <w:t xml:space="preserve"> Sérgio Pereira de Souza e </w:t>
      </w:r>
      <w:r w:rsidRPr="005E1F79">
        <w:rPr>
          <w:rFonts w:ascii="Arial" w:hAnsi="Arial" w:cs="Arial"/>
          <w:b/>
          <w:sz w:val="24"/>
          <w:szCs w:val="24"/>
        </w:rPr>
        <w:t>Vinícius Dias de Souza.</w:t>
      </w:r>
      <w:r w:rsidRPr="005E1F79">
        <w:rPr>
          <w:rFonts w:ascii="Arial" w:hAnsi="Arial" w:cs="Arial"/>
          <w:b/>
          <w:sz w:val="24"/>
          <w:szCs w:val="24"/>
        </w:rPr>
        <w:br/>
      </w:r>
      <w:r w:rsidRPr="005E1F79">
        <w:rPr>
          <w:rFonts w:ascii="Arial" w:hAnsi="Arial" w:cs="Arial"/>
          <w:b/>
          <w:sz w:val="24"/>
          <w:szCs w:val="24"/>
        </w:rPr>
        <w:br/>
      </w:r>
      <w:r w:rsidRPr="005E1F79">
        <w:rPr>
          <w:rFonts w:ascii="Arial" w:hAnsi="Arial" w:cs="Arial"/>
          <w:b/>
          <w:sz w:val="24"/>
          <w:szCs w:val="24"/>
        </w:rPr>
        <w:br/>
      </w:r>
      <w:r>
        <w:rPr>
          <w:rFonts w:ascii="Arial" w:hAnsi="Arial" w:cs="Arial"/>
          <w:b/>
          <w:sz w:val="24"/>
          <w:szCs w:val="24"/>
        </w:rPr>
        <w:br/>
      </w:r>
      <w:r>
        <w:rPr>
          <w:rFonts w:ascii="Arial" w:hAnsi="Arial" w:cs="Arial"/>
          <w:b/>
          <w:sz w:val="24"/>
          <w:szCs w:val="24"/>
        </w:rPr>
        <w:br/>
      </w:r>
      <w:r>
        <w:rPr>
          <w:rFonts w:ascii="Arial" w:hAnsi="Arial" w:cs="Arial"/>
          <w:b/>
          <w:sz w:val="24"/>
          <w:szCs w:val="24"/>
        </w:rPr>
        <w:br/>
      </w:r>
    </w:p>
    <w:p w:rsidR="006666F6" w:rsidRPr="005E1F79" w:rsidRDefault="006666F6" w:rsidP="006666F6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/>
      </w:r>
      <w:r>
        <w:rPr>
          <w:rFonts w:ascii="Arial" w:hAnsi="Arial" w:cs="Arial"/>
          <w:b/>
          <w:sz w:val="24"/>
          <w:szCs w:val="24"/>
        </w:rPr>
        <w:br/>
      </w:r>
      <w:r>
        <w:rPr>
          <w:rFonts w:ascii="Arial" w:hAnsi="Arial" w:cs="Arial"/>
          <w:b/>
          <w:sz w:val="24"/>
          <w:szCs w:val="24"/>
        </w:rPr>
        <w:br/>
      </w:r>
    </w:p>
    <w:p w:rsidR="006666F6" w:rsidRPr="005E1F79" w:rsidRDefault="006666F6" w:rsidP="006666F6">
      <w:pPr>
        <w:jc w:val="center"/>
        <w:rPr>
          <w:rFonts w:ascii="Arial" w:hAnsi="Arial" w:cs="Arial"/>
          <w:b/>
          <w:sz w:val="24"/>
          <w:szCs w:val="24"/>
        </w:rPr>
      </w:pPr>
      <w:r w:rsidRPr="005E1F79">
        <w:rPr>
          <w:rFonts w:ascii="Arial" w:hAnsi="Arial" w:cs="Arial"/>
          <w:b/>
          <w:sz w:val="24"/>
          <w:szCs w:val="24"/>
        </w:rPr>
        <w:t>Januária/MG</w:t>
      </w:r>
    </w:p>
    <w:p w:rsidR="006666F6" w:rsidRDefault="006666F6" w:rsidP="006666F6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Abril 2015</w:t>
      </w:r>
    </w:p>
    <w:p w:rsidR="006666F6" w:rsidRDefault="006666F6" w:rsidP="006666F6">
      <w:pPr>
        <w:rPr>
          <w:rFonts w:ascii="Arial" w:hAnsi="Arial" w:cs="Arial"/>
          <w:b/>
          <w:sz w:val="24"/>
          <w:szCs w:val="24"/>
        </w:rPr>
      </w:pPr>
      <w:r>
        <w:rPr>
          <w:noProof/>
          <w:lang w:eastAsia="pt-BR"/>
        </w:rPr>
        <w:lastRenderedPageBreak/>
        <w:drawing>
          <wp:inline distT="0" distB="0" distL="0" distR="0" wp14:anchorId="3C9C8FF5" wp14:editId="5D4B8A23">
            <wp:extent cx="774969" cy="771525"/>
            <wp:effectExtent l="0" t="0" r="6350" b="0"/>
            <wp:docPr id="4" name="Imagem 4" descr="https://encrypted-tbn0.gstatic.com/images?q=tbn:ANd9GcQ3klXMwBCrkAnxxmOnJnX4azRLYALQzT-aBIFEPr1BFJCDta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encrypted-tbn0.gstatic.com/images?q=tbn:ANd9GcQ3klXMwBCrkAnxxmOnJnX4azRLYALQzT-aBIFEPr1BFJCDtae7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8360" cy="774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66F6" w:rsidRPr="004966A4" w:rsidRDefault="006666F6" w:rsidP="006666F6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/>
      </w:r>
      <w:r w:rsidRPr="004966A4">
        <w:rPr>
          <w:rFonts w:ascii="Arial" w:hAnsi="Arial" w:cs="Arial"/>
          <w:b/>
          <w:sz w:val="24"/>
          <w:szCs w:val="24"/>
        </w:rPr>
        <w:t>Instituto Federal de Educação</w:t>
      </w:r>
      <w:r>
        <w:rPr>
          <w:rFonts w:ascii="Arial" w:hAnsi="Arial" w:cs="Arial"/>
          <w:b/>
          <w:sz w:val="24"/>
          <w:szCs w:val="24"/>
        </w:rPr>
        <w:t xml:space="preserve">, Ciência e Tecnologia </w:t>
      </w:r>
      <w:r>
        <w:rPr>
          <w:rFonts w:ascii="Arial" w:hAnsi="Arial" w:cs="Arial"/>
          <w:b/>
          <w:sz w:val="24"/>
          <w:szCs w:val="24"/>
        </w:rPr>
        <w:br/>
        <w:t xml:space="preserve">do Norte </w:t>
      </w:r>
      <w:r w:rsidRPr="004966A4">
        <w:rPr>
          <w:rFonts w:ascii="Arial" w:hAnsi="Arial" w:cs="Arial"/>
          <w:b/>
          <w:sz w:val="24"/>
          <w:szCs w:val="24"/>
        </w:rPr>
        <w:t xml:space="preserve">de </w:t>
      </w:r>
      <w:r>
        <w:rPr>
          <w:rFonts w:ascii="Arial" w:hAnsi="Arial" w:cs="Arial"/>
          <w:b/>
          <w:sz w:val="24"/>
          <w:szCs w:val="24"/>
        </w:rPr>
        <w:t xml:space="preserve">Minas Gerais - </w:t>
      </w:r>
      <w:r w:rsidRPr="004966A4">
        <w:rPr>
          <w:rFonts w:ascii="Arial" w:hAnsi="Arial" w:cs="Arial"/>
          <w:b/>
          <w:sz w:val="24"/>
          <w:szCs w:val="24"/>
        </w:rPr>
        <w:t>Campus Januária</w:t>
      </w:r>
    </w:p>
    <w:p w:rsidR="006666F6" w:rsidRDefault="006666F6" w:rsidP="006666F6">
      <w:pPr>
        <w:rPr>
          <w:rFonts w:ascii="Arial" w:hAnsi="Arial" w:cs="Arial"/>
          <w:b/>
          <w:sz w:val="24"/>
          <w:szCs w:val="24"/>
        </w:rPr>
      </w:pPr>
    </w:p>
    <w:p w:rsidR="006666F6" w:rsidRDefault="006666F6" w:rsidP="006666F6">
      <w:pPr>
        <w:rPr>
          <w:rFonts w:ascii="Arial" w:hAnsi="Arial" w:cs="Arial"/>
          <w:b/>
          <w:sz w:val="24"/>
          <w:szCs w:val="24"/>
        </w:rPr>
      </w:pPr>
    </w:p>
    <w:p w:rsidR="006666F6" w:rsidRDefault="006666F6" w:rsidP="006666F6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/>
      </w:r>
    </w:p>
    <w:p w:rsidR="006666F6" w:rsidRPr="005E1F79" w:rsidRDefault="006666F6" w:rsidP="006666F6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/>
      </w:r>
      <w:r>
        <w:rPr>
          <w:rFonts w:ascii="Arial" w:hAnsi="Arial" w:cs="Arial"/>
          <w:b/>
          <w:sz w:val="24"/>
          <w:szCs w:val="24"/>
        </w:rPr>
        <w:br/>
      </w:r>
      <w:r w:rsidRPr="005E1F79">
        <w:rPr>
          <w:rFonts w:ascii="Arial" w:hAnsi="Arial" w:cs="Arial"/>
          <w:b/>
          <w:sz w:val="24"/>
          <w:szCs w:val="24"/>
        </w:rPr>
        <w:t>Proposta de Especificação de Software</w:t>
      </w:r>
    </w:p>
    <w:p w:rsidR="006666F6" w:rsidRPr="005E1F79" w:rsidRDefault="006666F6" w:rsidP="006666F6">
      <w:pPr>
        <w:jc w:val="center"/>
        <w:rPr>
          <w:rFonts w:ascii="Arial" w:hAnsi="Arial" w:cs="Arial"/>
          <w:b/>
          <w:sz w:val="24"/>
          <w:szCs w:val="24"/>
        </w:rPr>
      </w:pPr>
      <w:r w:rsidRPr="005E1F79">
        <w:rPr>
          <w:rFonts w:ascii="Arial" w:hAnsi="Arial" w:cs="Arial"/>
          <w:b/>
          <w:sz w:val="24"/>
          <w:szCs w:val="24"/>
        </w:rPr>
        <w:t>Sistema para Gerenciamento do Site do TADS</w:t>
      </w:r>
    </w:p>
    <w:p w:rsidR="006666F6" w:rsidRDefault="006666F6" w:rsidP="006666F6">
      <w:pPr>
        <w:jc w:val="center"/>
        <w:rPr>
          <w:rFonts w:ascii="Arial" w:hAnsi="Arial" w:cs="Arial"/>
          <w:b/>
          <w:sz w:val="24"/>
          <w:szCs w:val="24"/>
        </w:rPr>
      </w:pPr>
      <w:proofErr w:type="spellStart"/>
      <w:r w:rsidRPr="005E1F79">
        <w:rPr>
          <w:rFonts w:ascii="Arial" w:hAnsi="Arial" w:cs="Arial"/>
          <w:b/>
          <w:sz w:val="24"/>
          <w:szCs w:val="24"/>
        </w:rPr>
        <w:t>SisTADS</w:t>
      </w:r>
      <w:proofErr w:type="spellEnd"/>
      <w:r>
        <w:rPr>
          <w:rFonts w:ascii="Arial" w:hAnsi="Arial" w:cs="Arial"/>
          <w:b/>
          <w:sz w:val="24"/>
          <w:szCs w:val="24"/>
        </w:rPr>
        <w:br/>
      </w:r>
    </w:p>
    <w:p w:rsidR="006666F6" w:rsidRDefault="006666F6" w:rsidP="006666F6">
      <w:pPr>
        <w:jc w:val="center"/>
        <w:rPr>
          <w:rFonts w:ascii="Arial" w:hAnsi="Arial" w:cs="Arial"/>
          <w:b/>
          <w:sz w:val="24"/>
          <w:szCs w:val="24"/>
        </w:rPr>
      </w:pPr>
    </w:p>
    <w:p w:rsidR="006666F6" w:rsidRDefault="006666F6" w:rsidP="006666F6">
      <w:pPr>
        <w:spacing w:line="360" w:lineRule="auto"/>
        <w:ind w:left="4422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Este documento apresenta </w:t>
      </w:r>
      <w:r w:rsidRPr="00CA17DB">
        <w:rPr>
          <w:rFonts w:ascii="Arial" w:hAnsi="Arial" w:cs="Arial"/>
          <w:sz w:val="24"/>
          <w:szCs w:val="24"/>
        </w:rPr>
        <w:t>a</w:t>
      </w:r>
      <w:r>
        <w:rPr>
          <w:rFonts w:ascii="Arial" w:hAnsi="Arial" w:cs="Arial"/>
          <w:sz w:val="24"/>
          <w:szCs w:val="24"/>
        </w:rPr>
        <w:t xml:space="preserve"> proposta do Sistema </w:t>
      </w:r>
      <w:r w:rsidRPr="00CA17DB">
        <w:rPr>
          <w:rFonts w:ascii="Arial" w:hAnsi="Arial" w:cs="Arial"/>
          <w:sz w:val="24"/>
          <w:szCs w:val="24"/>
        </w:rPr>
        <w:t>para</w:t>
      </w:r>
      <w:r>
        <w:rPr>
          <w:rFonts w:ascii="Arial" w:hAnsi="Arial" w:cs="Arial"/>
          <w:sz w:val="24"/>
          <w:szCs w:val="24"/>
        </w:rPr>
        <w:t xml:space="preserve"> Gerenciamento do Site do TADS - </w:t>
      </w:r>
      <w:proofErr w:type="spellStart"/>
      <w:r>
        <w:rPr>
          <w:rFonts w:ascii="Arial" w:hAnsi="Arial" w:cs="Arial"/>
          <w:sz w:val="24"/>
          <w:szCs w:val="24"/>
        </w:rPr>
        <w:t>SisTADS</w:t>
      </w:r>
      <w:proofErr w:type="spellEnd"/>
      <w:r w:rsidRPr="00CA17DB">
        <w:rPr>
          <w:rFonts w:ascii="Arial" w:hAnsi="Arial" w:cs="Arial"/>
          <w:sz w:val="24"/>
          <w:szCs w:val="24"/>
        </w:rPr>
        <w:t xml:space="preserve">, </w:t>
      </w:r>
      <w:r>
        <w:rPr>
          <w:rFonts w:ascii="Arial" w:hAnsi="Arial" w:cs="Arial"/>
          <w:sz w:val="24"/>
          <w:szCs w:val="24"/>
        </w:rPr>
        <w:t>que tem</w:t>
      </w:r>
      <w:r w:rsidRPr="00CA17DB">
        <w:rPr>
          <w:rFonts w:ascii="Arial" w:hAnsi="Arial" w:cs="Arial"/>
          <w:sz w:val="24"/>
          <w:szCs w:val="24"/>
        </w:rPr>
        <w:t xml:space="preserve"> como</w:t>
      </w:r>
      <w:r>
        <w:rPr>
          <w:rFonts w:ascii="Arial" w:hAnsi="Arial" w:cs="Arial"/>
          <w:sz w:val="24"/>
          <w:szCs w:val="24"/>
        </w:rPr>
        <w:t xml:space="preserve"> principal função controlar e gerenciar atividades do Curso de Tecnologia em Análise de Desenvolvimento de Sistemas. Para a </w:t>
      </w:r>
      <w:r w:rsidRPr="00CA17DB">
        <w:rPr>
          <w:rFonts w:ascii="Arial" w:hAnsi="Arial" w:cs="Arial"/>
          <w:sz w:val="24"/>
          <w:szCs w:val="24"/>
        </w:rPr>
        <w:t>con</w:t>
      </w:r>
      <w:r>
        <w:rPr>
          <w:rFonts w:ascii="Arial" w:hAnsi="Arial" w:cs="Arial"/>
          <w:sz w:val="24"/>
          <w:szCs w:val="24"/>
        </w:rPr>
        <w:t xml:space="preserve">strução do software foi feita a </w:t>
      </w:r>
      <w:r w:rsidRPr="00CA17DB">
        <w:rPr>
          <w:rFonts w:ascii="Arial" w:hAnsi="Arial" w:cs="Arial"/>
          <w:sz w:val="24"/>
          <w:szCs w:val="24"/>
        </w:rPr>
        <w:t>anál</w:t>
      </w:r>
      <w:r>
        <w:rPr>
          <w:rFonts w:ascii="Arial" w:hAnsi="Arial" w:cs="Arial"/>
          <w:sz w:val="24"/>
          <w:szCs w:val="24"/>
        </w:rPr>
        <w:t xml:space="preserve">ise de requisitos, aplicação de técnicas de modelagem do </w:t>
      </w:r>
      <w:r w:rsidRPr="00CA17DB">
        <w:rPr>
          <w:rFonts w:ascii="Arial" w:hAnsi="Arial" w:cs="Arial"/>
          <w:sz w:val="24"/>
          <w:szCs w:val="24"/>
        </w:rPr>
        <w:t>esquema e das classes.</w:t>
      </w:r>
    </w:p>
    <w:p w:rsidR="006666F6" w:rsidRDefault="006666F6" w:rsidP="006666F6">
      <w:pPr>
        <w:spacing w:line="360" w:lineRule="auto"/>
        <w:ind w:left="4422"/>
        <w:jc w:val="both"/>
        <w:rPr>
          <w:rFonts w:ascii="Arial" w:hAnsi="Arial" w:cs="Arial"/>
          <w:sz w:val="24"/>
          <w:szCs w:val="24"/>
        </w:rPr>
      </w:pPr>
    </w:p>
    <w:p w:rsidR="006666F6" w:rsidRDefault="006666F6" w:rsidP="006666F6">
      <w:pPr>
        <w:spacing w:line="360" w:lineRule="auto"/>
        <w:ind w:left="4422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/>
      </w:r>
    </w:p>
    <w:p w:rsidR="006666F6" w:rsidRPr="005E1F79" w:rsidRDefault="006666F6" w:rsidP="006666F6">
      <w:pPr>
        <w:jc w:val="center"/>
        <w:rPr>
          <w:rFonts w:ascii="Arial" w:hAnsi="Arial" w:cs="Arial"/>
          <w:b/>
          <w:sz w:val="24"/>
          <w:szCs w:val="24"/>
        </w:rPr>
      </w:pPr>
      <w:r w:rsidRPr="005E1F79">
        <w:rPr>
          <w:rFonts w:ascii="Arial" w:hAnsi="Arial" w:cs="Arial"/>
          <w:b/>
          <w:sz w:val="24"/>
          <w:szCs w:val="24"/>
        </w:rPr>
        <w:t>Januária/MG</w:t>
      </w:r>
    </w:p>
    <w:p w:rsidR="006666F6" w:rsidRDefault="006666F6" w:rsidP="006666F6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Abril 2015</w:t>
      </w:r>
    </w:p>
    <w:p w:rsidR="006666F6" w:rsidRDefault="006666F6" w:rsidP="006666F6">
      <w:pPr>
        <w:spacing w:line="240" w:lineRule="auto"/>
        <w:rPr>
          <w:rFonts w:ascii="Arial" w:hAnsi="Arial" w:cs="Arial"/>
          <w:b/>
          <w:sz w:val="24"/>
          <w:szCs w:val="24"/>
        </w:rPr>
      </w:pPr>
      <w:r w:rsidRPr="003921EF">
        <w:rPr>
          <w:rFonts w:ascii="Arial" w:hAnsi="Arial" w:cs="Arial"/>
          <w:b/>
          <w:sz w:val="24"/>
          <w:szCs w:val="24"/>
        </w:rPr>
        <w:lastRenderedPageBreak/>
        <w:t>Índice</w:t>
      </w:r>
    </w:p>
    <w:p w:rsidR="006666F6" w:rsidRPr="004A7820" w:rsidRDefault="006666F6" w:rsidP="006666F6">
      <w:pPr>
        <w:spacing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1 – </w:t>
      </w:r>
      <w:r w:rsidRPr="004A7820">
        <w:rPr>
          <w:rFonts w:ascii="Arial" w:hAnsi="Arial" w:cs="Arial"/>
          <w:b/>
          <w:sz w:val="24"/>
          <w:szCs w:val="24"/>
        </w:rPr>
        <w:t>Introdução</w:t>
      </w:r>
      <w:r>
        <w:rPr>
          <w:rFonts w:ascii="Arial" w:hAnsi="Arial" w:cs="Arial"/>
          <w:b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ab/>
      </w:r>
      <w:r w:rsidRPr="004A7820">
        <w:rPr>
          <w:rFonts w:ascii="Arial" w:hAnsi="Arial" w:cs="Arial"/>
          <w:sz w:val="24"/>
          <w:szCs w:val="24"/>
        </w:rPr>
        <w:t>1.1 Introdução à situação problema</w:t>
      </w:r>
      <w:r w:rsidRPr="004A7820"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ab/>
      </w:r>
      <w:r w:rsidRPr="004A7820">
        <w:rPr>
          <w:rFonts w:ascii="Arial" w:hAnsi="Arial" w:cs="Arial"/>
          <w:sz w:val="24"/>
          <w:szCs w:val="24"/>
        </w:rPr>
        <w:t xml:space="preserve">1.2 </w:t>
      </w:r>
      <w:proofErr w:type="spellStart"/>
      <w:r w:rsidRPr="004A7820">
        <w:rPr>
          <w:rFonts w:ascii="Arial" w:hAnsi="Arial" w:cs="Arial"/>
          <w:sz w:val="24"/>
          <w:szCs w:val="24"/>
        </w:rPr>
        <w:t>Mini-Mundo</w:t>
      </w:r>
      <w:proofErr w:type="spellEnd"/>
      <w:r w:rsidRPr="004A7820"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ab/>
      </w:r>
      <w:r w:rsidRPr="004A7820">
        <w:rPr>
          <w:rFonts w:ascii="Arial" w:hAnsi="Arial" w:cs="Arial"/>
          <w:sz w:val="24"/>
          <w:szCs w:val="24"/>
        </w:rPr>
        <w:t>1.3 Requisitos</w:t>
      </w:r>
      <w:r w:rsidRPr="004A7820"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 w:rsidRPr="004A7820">
        <w:rPr>
          <w:rFonts w:ascii="Arial" w:hAnsi="Arial" w:cs="Arial"/>
          <w:sz w:val="24"/>
          <w:szCs w:val="24"/>
        </w:rPr>
        <w:t>1.3.1 Requisitos Funcionais e Não Funcionais</w:t>
      </w:r>
      <w:r w:rsidRPr="004A7820"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 w:rsidRPr="004A7820">
        <w:rPr>
          <w:rFonts w:ascii="Arial" w:hAnsi="Arial" w:cs="Arial"/>
          <w:sz w:val="24"/>
          <w:szCs w:val="24"/>
        </w:rPr>
        <w:t>1.3.2 Requisitos Suplementares</w:t>
      </w:r>
      <w:r w:rsidRPr="004A7820"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ab/>
      </w:r>
      <w:r w:rsidRPr="004A7820">
        <w:rPr>
          <w:rFonts w:ascii="Arial" w:hAnsi="Arial" w:cs="Arial"/>
          <w:sz w:val="24"/>
          <w:szCs w:val="24"/>
        </w:rPr>
        <w:t>1.4 Objetivos</w:t>
      </w:r>
      <w:r>
        <w:rPr>
          <w:rFonts w:ascii="Arial" w:hAnsi="Arial" w:cs="Arial"/>
          <w:b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 w:rsidRPr="004A7820">
        <w:rPr>
          <w:rFonts w:ascii="Arial" w:hAnsi="Arial" w:cs="Arial"/>
          <w:sz w:val="24"/>
          <w:szCs w:val="24"/>
        </w:rPr>
        <w:t>1.4.1 Objetivos Gerais</w:t>
      </w:r>
      <w:r>
        <w:rPr>
          <w:rFonts w:ascii="Arial" w:hAnsi="Arial" w:cs="Arial"/>
          <w:sz w:val="24"/>
          <w:szCs w:val="24"/>
        </w:rPr>
        <w:br/>
        <w:t xml:space="preserve"> 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 w:rsidRPr="004A7820">
        <w:rPr>
          <w:rFonts w:ascii="Arial" w:hAnsi="Arial" w:cs="Arial"/>
          <w:sz w:val="24"/>
          <w:szCs w:val="24"/>
        </w:rPr>
        <w:t>1.4.2 Objetivos Específicos</w:t>
      </w:r>
      <w:r>
        <w:rPr>
          <w:rFonts w:ascii="Arial" w:hAnsi="Arial" w:cs="Arial"/>
          <w:b/>
          <w:sz w:val="24"/>
          <w:szCs w:val="24"/>
        </w:rPr>
        <w:br/>
        <w:t xml:space="preserve">2 – </w:t>
      </w:r>
      <w:r w:rsidRPr="004A7820">
        <w:rPr>
          <w:rFonts w:ascii="Arial" w:hAnsi="Arial" w:cs="Arial"/>
          <w:b/>
          <w:sz w:val="24"/>
          <w:szCs w:val="24"/>
        </w:rPr>
        <w:t>Análise</w:t>
      </w:r>
      <w:r>
        <w:rPr>
          <w:rFonts w:ascii="Arial" w:hAnsi="Arial" w:cs="Arial"/>
          <w:b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ab/>
      </w:r>
      <w:r w:rsidRPr="004A7820">
        <w:rPr>
          <w:rFonts w:ascii="Arial" w:hAnsi="Arial" w:cs="Arial"/>
          <w:sz w:val="24"/>
          <w:szCs w:val="24"/>
        </w:rPr>
        <w:t>2.1 Modelo Conceitual</w:t>
      </w:r>
      <w:r w:rsidRPr="004A7820"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ab/>
      </w:r>
      <w:r w:rsidRPr="004A7820">
        <w:rPr>
          <w:rFonts w:ascii="Arial" w:hAnsi="Arial" w:cs="Arial"/>
          <w:sz w:val="24"/>
          <w:szCs w:val="24"/>
        </w:rPr>
        <w:t>2.2 Modelo Lógico do Banco de Dados</w:t>
      </w:r>
      <w:r w:rsidRPr="004A7820"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ab/>
      </w:r>
      <w:r w:rsidRPr="004A7820">
        <w:rPr>
          <w:rFonts w:ascii="Arial" w:hAnsi="Arial" w:cs="Arial"/>
          <w:sz w:val="24"/>
          <w:szCs w:val="24"/>
        </w:rPr>
        <w:t>2.3 Diagrama de Pacotes</w:t>
      </w:r>
      <w:r w:rsidRPr="004A7820"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ab/>
      </w:r>
      <w:r w:rsidRPr="004A7820">
        <w:rPr>
          <w:rFonts w:ascii="Arial" w:hAnsi="Arial" w:cs="Arial"/>
          <w:sz w:val="24"/>
          <w:szCs w:val="24"/>
        </w:rPr>
        <w:t>2.4 Diagrama de Classes</w:t>
      </w:r>
      <w:r w:rsidRPr="004A7820"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ab/>
      </w:r>
      <w:r w:rsidRPr="004A7820">
        <w:rPr>
          <w:rFonts w:ascii="Arial" w:hAnsi="Arial" w:cs="Arial"/>
          <w:sz w:val="24"/>
          <w:szCs w:val="24"/>
        </w:rPr>
        <w:t>2.5 Diagrama de Caso de Uso</w:t>
      </w:r>
      <w:r w:rsidRPr="004A7820"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ab/>
      </w:r>
      <w:r w:rsidRPr="004A7820">
        <w:rPr>
          <w:rFonts w:ascii="Arial" w:hAnsi="Arial" w:cs="Arial"/>
          <w:sz w:val="24"/>
          <w:szCs w:val="24"/>
        </w:rPr>
        <w:t>2.6 Especificação de Caso de Uso</w:t>
      </w:r>
      <w:r w:rsidRPr="004A7820"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ab/>
      </w:r>
      <w:r w:rsidRPr="004A7820">
        <w:rPr>
          <w:rFonts w:ascii="Arial" w:hAnsi="Arial" w:cs="Arial"/>
          <w:sz w:val="24"/>
          <w:szCs w:val="24"/>
        </w:rPr>
        <w:t>2.7 Diagrama de Estados</w:t>
      </w:r>
      <w:r w:rsidRPr="004A7820"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ab/>
      </w:r>
      <w:r w:rsidRPr="004A7820">
        <w:rPr>
          <w:rFonts w:ascii="Arial" w:hAnsi="Arial" w:cs="Arial"/>
          <w:sz w:val="24"/>
          <w:szCs w:val="24"/>
        </w:rPr>
        <w:t>2.8 Diagrama de Sequência</w:t>
      </w:r>
      <w:r w:rsidRPr="004A7820"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ab/>
      </w:r>
      <w:r w:rsidRPr="004A7820">
        <w:rPr>
          <w:rFonts w:ascii="Arial" w:hAnsi="Arial" w:cs="Arial"/>
          <w:sz w:val="24"/>
          <w:szCs w:val="24"/>
        </w:rPr>
        <w:t>2.9 Diagrama de Implantação</w:t>
      </w:r>
      <w:r w:rsidRPr="004A7820"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ab/>
      </w:r>
      <w:r w:rsidRPr="004A7820">
        <w:rPr>
          <w:rFonts w:ascii="Arial" w:hAnsi="Arial" w:cs="Arial"/>
          <w:sz w:val="24"/>
          <w:szCs w:val="24"/>
        </w:rPr>
        <w:t>2.10 Diagrama de Componente</w:t>
      </w:r>
    </w:p>
    <w:p w:rsidR="006666F6" w:rsidRPr="00FE7697" w:rsidRDefault="006666F6" w:rsidP="006666F6">
      <w:pPr>
        <w:spacing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3 – </w:t>
      </w:r>
      <w:r w:rsidRPr="004A7820">
        <w:rPr>
          <w:rFonts w:ascii="Arial" w:hAnsi="Arial" w:cs="Arial"/>
          <w:b/>
          <w:sz w:val="24"/>
          <w:szCs w:val="24"/>
        </w:rPr>
        <w:t>Desenvolvimento</w:t>
      </w:r>
      <w:r>
        <w:rPr>
          <w:rFonts w:ascii="Arial" w:hAnsi="Arial" w:cs="Arial"/>
          <w:b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ab/>
      </w:r>
      <w:proofErr w:type="gramStart"/>
      <w:r w:rsidRPr="004A7820">
        <w:rPr>
          <w:rFonts w:ascii="Arial" w:hAnsi="Arial" w:cs="Arial"/>
          <w:sz w:val="24"/>
          <w:szCs w:val="24"/>
        </w:rPr>
        <w:t>3.1 Ambiente</w:t>
      </w:r>
      <w:proofErr w:type="gramEnd"/>
      <w:r w:rsidRPr="004A7820">
        <w:rPr>
          <w:rFonts w:ascii="Arial" w:hAnsi="Arial" w:cs="Arial"/>
          <w:sz w:val="24"/>
          <w:szCs w:val="24"/>
        </w:rPr>
        <w:t xml:space="preserve"> ALM</w:t>
      </w:r>
      <w:r>
        <w:rPr>
          <w:rFonts w:ascii="Arial" w:hAnsi="Arial" w:cs="Arial"/>
          <w:sz w:val="24"/>
          <w:szCs w:val="24"/>
        </w:rPr>
        <w:br/>
        <w:t xml:space="preserve"> </w:t>
      </w:r>
      <w:r>
        <w:rPr>
          <w:rFonts w:ascii="Arial" w:hAnsi="Arial" w:cs="Arial"/>
          <w:sz w:val="24"/>
          <w:szCs w:val="24"/>
        </w:rPr>
        <w:tab/>
        <w:t>3.1.1 ALM</w:t>
      </w:r>
      <w:r>
        <w:rPr>
          <w:rFonts w:ascii="Arial" w:hAnsi="Arial" w:cs="Arial"/>
          <w:sz w:val="24"/>
          <w:szCs w:val="24"/>
        </w:rPr>
        <w:br/>
        <w:t xml:space="preserve"> </w:t>
      </w:r>
      <w:r>
        <w:rPr>
          <w:rFonts w:ascii="Arial" w:hAnsi="Arial" w:cs="Arial"/>
          <w:sz w:val="24"/>
          <w:szCs w:val="24"/>
        </w:rPr>
        <w:tab/>
        <w:t>3.1.2 Linguagem</w:t>
      </w:r>
      <w:r>
        <w:rPr>
          <w:rFonts w:ascii="Arial" w:hAnsi="Arial" w:cs="Arial"/>
          <w:sz w:val="24"/>
          <w:szCs w:val="24"/>
        </w:rPr>
        <w:br/>
        <w:t xml:space="preserve"> </w:t>
      </w:r>
      <w:r>
        <w:rPr>
          <w:rFonts w:ascii="Arial" w:hAnsi="Arial" w:cs="Arial"/>
          <w:sz w:val="24"/>
          <w:szCs w:val="24"/>
        </w:rPr>
        <w:tab/>
        <w:t>3.1.3 IDE</w:t>
      </w:r>
      <w:r>
        <w:rPr>
          <w:rFonts w:ascii="Arial" w:hAnsi="Arial" w:cs="Arial"/>
          <w:sz w:val="24"/>
          <w:szCs w:val="24"/>
        </w:rPr>
        <w:br/>
        <w:t xml:space="preserve"> </w:t>
      </w:r>
      <w:r>
        <w:rPr>
          <w:rFonts w:ascii="Arial" w:hAnsi="Arial" w:cs="Arial"/>
          <w:sz w:val="24"/>
          <w:szCs w:val="24"/>
        </w:rPr>
        <w:tab/>
        <w:t>3.1.4</w:t>
      </w:r>
      <w:r w:rsidRPr="004A7820">
        <w:rPr>
          <w:rFonts w:ascii="Arial" w:hAnsi="Arial" w:cs="Arial"/>
          <w:sz w:val="24"/>
          <w:szCs w:val="24"/>
        </w:rPr>
        <w:t xml:space="preserve"> Controle de Versão</w:t>
      </w:r>
      <w:r w:rsidRPr="004A7820"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ab/>
      </w:r>
      <w:r w:rsidRPr="004A7820">
        <w:rPr>
          <w:rFonts w:ascii="Arial" w:hAnsi="Arial" w:cs="Arial"/>
          <w:sz w:val="24"/>
          <w:szCs w:val="24"/>
        </w:rPr>
        <w:t>3.</w:t>
      </w:r>
      <w:r>
        <w:rPr>
          <w:rFonts w:ascii="Arial" w:hAnsi="Arial" w:cs="Arial"/>
          <w:sz w:val="24"/>
          <w:szCs w:val="24"/>
        </w:rPr>
        <w:t>1.5 SGBD</w:t>
      </w:r>
      <w:r>
        <w:rPr>
          <w:rFonts w:ascii="Arial" w:hAnsi="Arial" w:cs="Arial"/>
          <w:sz w:val="24"/>
          <w:szCs w:val="24"/>
        </w:rPr>
        <w:br/>
        <w:t xml:space="preserve"> </w:t>
      </w:r>
      <w:r>
        <w:rPr>
          <w:rFonts w:ascii="Arial" w:hAnsi="Arial" w:cs="Arial"/>
          <w:sz w:val="24"/>
          <w:szCs w:val="24"/>
        </w:rPr>
        <w:tab/>
        <w:t xml:space="preserve">3.1.6 </w:t>
      </w:r>
      <w:proofErr w:type="spellStart"/>
      <w:r>
        <w:rPr>
          <w:rFonts w:ascii="Arial" w:hAnsi="Arial" w:cs="Arial"/>
          <w:sz w:val="24"/>
          <w:szCs w:val="24"/>
        </w:rPr>
        <w:t>Issue</w:t>
      </w:r>
      <w:proofErr w:type="spellEnd"/>
      <w:r>
        <w:rPr>
          <w:rFonts w:ascii="Arial" w:hAnsi="Arial" w:cs="Arial"/>
          <w:sz w:val="24"/>
          <w:szCs w:val="24"/>
        </w:rPr>
        <w:t xml:space="preserve">/Bug </w:t>
      </w:r>
      <w:proofErr w:type="spellStart"/>
      <w:r>
        <w:rPr>
          <w:rFonts w:ascii="Arial" w:hAnsi="Arial" w:cs="Arial"/>
          <w:sz w:val="24"/>
          <w:szCs w:val="24"/>
        </w:rPr>
        <w:t>Tracking</w:t>
      </w:r>
      <w:proofErr w:type="spellEnd"/>
      <w:r>
        <w:rPr>
          <w:rFonts w:ascii="Arial" w:hAnsi="Arial" w:cs="Arial"/>
          <w:sz w:val="24"/>
          <w:szCs w:val="24"/>
        </w:rPr>
        <w:br/>
        <w:t xml:space="preserve"> </w:t>
      </w:r>
      <w:r>
        <w:rPr>
          <w:rFonts w:ascii="Arial" w:hAnsi="Arial" w:cs="Arial"/>
          <w:sz w:val="24"/>
          <w:szCs w:val="24"/>
        </w:rPr>
        <w:tab/>
        <w:t>3.1.7</w:t>
      </w:r>
      <w:r w:rsidRPr="004A7820">
        <w:rPr>
          <w:rFonts w:ascii="Arial" w:hAnsi="Arial" w:cs="Arial"/>
          <w:sz w:val="24"/>
          <w:szCs w:val="24"/>
        </w:rPr>
        <w:t xml:space="preserve"> Criação de Diagramas </w:t>
      </w:r>
      <w:r>
        <w:rPr>
          <w:rFonts w:ascii="Arial" w:hAnsi="Arial" w:cs="Arial"/>
          <w:sz w:val="24"/>
          <w:szCs w:val="24"/>
        </w:rPr>
        <w:t>UML</w:t>
      </w:r>
      <w:r>
        <w:rPr>
          <w:rFonts w:ascii="Arial" w:hAnsi="Arial" w:cs="Arial"/>
          <w:sz w:val="24"/>
          <w:szCs w:val="24"/>
        </w:rPr>
        <w:br/>
        <w:t>3.2 Arquitetura de Software</w:t>
      </w:r>
      <w:r>
        <w:rPr>
          <w:rFonts w:ascii="Arial" w:hAnsi="Arial" w:cs="Arial"/>
          <w:sz w:val="24"/>
          <w:szCs w:val="24"/>
        </w:rPr>
        <w:br/>
      </w:r>
      <w:r w:rsidRPr="00AC2E98">
        <w:rPr>
          <w:rFonts w:ascii="Arial" w:hAnsi="Arial" w:cs="Arial"/>
          <w:sz w:val="24"/>
          <w:szCs w:val="24"/>
        </w:rPr>
        <w:t>3.3 API'S</w:t>
      </w:r>
      <w:r>
        <w:rPr>
          <w:rFonts w:ascii="Arial" w:hAnsi="Arial" w:cs="Arial"/>
          <w:sz w:val="24"/>
          <w:szCs w:val="24"/>
        </w:rPr>
        <w:br/>
        <w:t>3.4 Descrição da Arquitetura</w:t>
      </w:r>
      <w:r>
        <w:rPr>
          <w:rFonts w:ascii="Arial" w:hAnsi="Arial" w:cs="Arial"/>
          <w:sz w:val="24"/>
          <w:szCs w:val="24"/>
        </w:rPr>
        <w:br/>
        <w:t xml:space="preserve"> </w:t>
      </w:r>
      <w:r>
        <w:rPr>
          <w:rFonts w:ascii="Arial" w:hAnsi="Arial" w:cs="Arial"/>
          <w:sz w:val="24"/>
          <w:szCs w:val="24"/>
        </w:rPr>
        <w:tab/>
        <w:t>3.4.1 Tecnologias</w:t>
      </w:r>
      <w:r>
        <w:rPr>
          <w:rFonts w:ascii="Arial" w:hAnsi="Arial" w:cs="Arial"/>
          <w:sz w:val="24"/>
          <w:szCs w:val="24"/>
        </w:rPr>
        <w:br/>
        <w:t>3.5</w:t>
      </w:r>
      <w:r w:rsidRPr="00AC2E98">
        <w:rPr>
          <w:rFonts w:ascii="Arial" w:hAnsi="Arial" w:cs="Arial"/>
          <w:sz w:val="24"/>
          <w:szCs w:val="24"/>
        </w:rPr>
        <w:t xml:space="preserve"> Protótipos de Telas</w:t>
      </w:r>
      <w:r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br/>
      </w:r>
      <w:r w:rsidRPr="004A7820">
        <w:rPr>
          <w:rFonts w:ascii="Arial" w:hAnsi="Arial" w:cs="Arial"/>
          <w:b/>
          <w:sz w:val="24"/>
          <w:szCs w:val="24"/>
        </w:rPr>
        <w:t>4 - Referências</w:t>
      </w:r>
    </w:p>
    <w:p w:rsidR="006666F6" w:rsidRDefault="006666F6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666F6" w:rsidRDefault="006666F6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666F6" w:rsidRDefault="006666F6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666F6" w:rsidRDefault="006666F6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666F6" w:rsidRDefault="006666F6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666F6" w:rsidRDefault="006666F6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666F6" w:rsidRPr="00174B95" w:rsidRDefault="006666F6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  <w:r w:rsidRPr="00174B95">
        <w:rPr>
          <w:rFonts w:ascii="Arial" w:hAnsi="Arial" w:cs="Arial"/>
          <w:b/>
          <w:sz w:val="24"/>
          <w:szCs w:val="24"/>
        </w:rPr>
        <w:lastRenderedPageBreak/>
        <w:t>1 – Introdução</w:t>
      </w:r>
    </w:p>
    <w:p w:rsidR="006666F6" w:rsidRDefault="006666F6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  <w:r w:rsidRPr="00174B95">
        <w:rPr>
          <w:rFonts w:ascii="Arial" w:hAnsi="Arial" w:cs="Arial"/>
          <w:b/>
          <w:sz w:val="24"/>
          <w:szCs w:val="24"/>
        </w:rPr>
        <w:t>1.1</w:t>
      </w:r>
      <w:r>
        <w:rPr>
          <w:rFonts w:ascii="Arial" w:hAnsi="Arial" w:cs="Arial"/>
          <w:b/>
          <w:sz w:val="24"/>
          <w:szCs w:val="24"/>
        </w:rPr>
        <w:t xml:space="preserve"> I</w:t>
      </w:r>
      <w:r w:rsidRPr="003921EF">
        <w:rPr>
          <w:rFonts w:ascii="Arial" w:hAnsi="Arial" w:cs="Arial"/>
          <w:b/>
          <w:sz w:val="24"/>
          <w:szCs w:val="24"/>
        </w:rPr>
        <w:t>ntrodução à situação problema</w:t>
      </w:r>
    </w:p>
    <w:p w:rsidR="006666F6" w:rsidRDefault="006666F6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666F6" w:rsidRDefault="006666F6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666F6" w:rsidRDefault="006666F6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666F6" w:rsidRDefault="006666F6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666F6" w:rsidRDefault="006666F6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666F6" w:rsidRDefault="006666F6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666F6" w:rsidRDefault="006666F6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666F6" w:rsidRDefault="006666F6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666F6" w:rsidRDefault="006666F6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666F6" w:rsidRDefault="006666F6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666F6" w:rsidRDefault="006666F6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666F6" w:rsidRDefault="006666F6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666F6" w:rsidRDefault="006666F6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666F6" w:rsidRDefault="006666F6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666F6" w:rsidRDefault="006666F6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666F6" w:rsidRDefault="006666F6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666F6" w:rsidRDefault="006666F6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666F6" w:rsidRDefault="006666F6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666F6" w:rsidRDefault="006666F6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666F6" w:rsidRDefault="006666F6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666F6" w:rsidRDefault="006666F6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666F6" w:rsidRDefault="006666F6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666F6" w:rsidRDefault="006666F6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 xml:space="preserve">1.2 </w:t>
      </w:r>
      <w:proofErr w:type="spellStart"/>
      <w:r w:rsidRPr="003921EF">
        <w:rPr>
          <w:rFonts w:ascii="Arial" w:hAnsi="Arial" w:cs="Arial"/>
          <w:b/>
          <w:sz w:val="24"/>
          <w:szCs w:val="24"/>
        </w:rPr>
        <w:t>Mini-Mundo</w:t>
      </w:r>
      <w:proofErr w:type="spellEnd"/>
    </w:p>
    <w:p w:rsidR="006666F6" w:rsidRDefault="006666F6" w:rsidP="006666F6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3921EF">
        <w:rPr>
          <w:rFonts w:ascii="Arial" w:hAnsi="Arial" w:cs="Arial"/>
          <w:color w:val="000000" w:themeColor="text1"/>
          <w:sz w:val="24"/>
          <w:szCs w:val="24"/>
        </w:rPr>
        <w:t>O Instituto Federal do Norte de Minas Gerais - Campus Januária, possui a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lunos </w:t>
      </w:r>
      <w:r w:rsidRPr="003921EF">
        <w:rPr>
          <w:rFonts w:ascii="Arial" w:hAnsi="Arial" w:cs="Arial"/>
          <w:color w:val="000000" w:themeColor="text1"/>
          <w:sz w:val="24"/>
          <w:szCs w:val="24"/>
        </w:rPr>
        <w:t>matriculados no curso de Tecnologi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a em Análise e Desenvolvimento de </w:t>
      </w:r>
      <w:r w:rsidRPr="003921EF">
        <w:rPr>
          <w:rFonts w:ascii="Arial" w:hAnsi="Arial" w:cs="Arial"/>
          <w:color w:val="000000" w:themeColor="text1"/>
          <w:sz w:val="24"/>
          <w:szCs w:val="24"/>
        </w:rPr>
        <w:t>Sistemas (TADS). Deseja-se controlar e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gerenciar algumas atividades, </w:t>
      </w:r>
      <w:r w:rsidRPr="003921EF">
        <w:rPr>
          <w:rFonts w:ascii="Arial" w:hAnsi="Arial" w:cs="Arial"/>
          <w:color w:val="000000" w:themeColor="text1"/>
          <w:sz w:val="24"/>
          <w:szCs w:val="24"/>
        </w:rPr>
        <w:t>além de publicar informações importa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ntes. Para isto é necessário a </w:t>
      </w:r>
      <w:r w:rsidRPr="003921EF">
        <w:rPr>
          <w:rFonts w:ascii="Arial" w:hAnsi="Arial" w:cs="Arial"/>
          <w:color w:val="000000" w:themeColor="text1"/>
          <w:sz w:val="24"/>
          <w:szCs w:val="24"/>
        </w:rPr>
        <w:t>implementação de um site que atenda os se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guintes requisitos. </w:t>
      </w:r>
    </w:p>
    <w:p w:rsidR="006666F6" w:rsidRDefault="006666F6" w:rsidP="006666F6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Para todos </w:t>
      </w:r>
      <w:r w:rsidRPr="003921EF">
        <w:rPr>
          <w:rFonts w:ascii="Arial" w:hAnsi="Arial" w:cs="Arial"/>
          <w:color w:val="000000" w:themeColor="text1"/>
          <w:sz w:val="24"/>
          <w:szCs w:val="24"/>
        </w:rPr>
        <w:t>os alunos é necessário guardar as seguinte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s informações: matrícula, nome, </w:t>
      </w:r>
      <w:r w:rsidRPr="003921EF">
        <w:rPr>
          <w:rFonts w:ascii="Arial" w:hAnsi="Arial" w:cs="Arial"/>
          <w:color w:val="000000" w:themeColor="text1"/>
          <w:sz w:val="24"/>
          <w:szCs w:val="24"/>
        </w:rPr>
        <w:t xml:space="preserve">endereço completo, sexo, data 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de </w:t>
      </w:r>
      <w:r w:rsidRPr="003921EF">
        <w:rPr>
          <w:rFonts w:ascii="Arial" w:hAnsi="Arial" w:cs="Arial"/>
          <w:color w:val="000000" w:themeColor="text1"/>
          <w:sz w:val="24"/>
          <w:szCs w:val="24"/>
        </w:rPr>
        <w:t>nasciment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o, cidade, estado, RG, CPF, telefones, </w:t>
      </w:r>
      <w:r w:rsidRPr="003921EF">
        <w:rPr>
          <w:rFonts w:ascii="Arial" w:hAnsi="Arial" w:cs="Arial"/>
          <w:color w:val="000000" w:themeColor="text1"/>
          <w:sz w:val="24"/>
          <w:szCs w:val="24"/>
        </w:rPr>
        <w:t>e-m</w:t>
      </w:r>
      <w:r>
        <w:rPr>
          <w:rFonts w:ascii="Arial" w:hAnsi="Arial" w:cs="Arial"/>
          <w:color w:val="000000" w:themeColor="text1"/>
          <w:sz w:val="24"/>
          <w:szCs w:val="24"/>
        </w:rPr>
        <w:t>ail, período referente ao curso e</w:t>
      </w:r>
      <w:r w:rsidRPr="003921EF">
        <w:rPr>
          <w:rFonts w:ascii="Arial" w:hAnsi="Arial" w:cs="Arial"/>
          <w:color w:val="000000" w:themeColor="text1"/>
          <w:sz w:val="24"/>
          <w:szCs w:val="24"/>
        </w:rPr>
        <w:t xml:space="preserve"> disciplinas cu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rsadas. E para o curso: </w:t>
      </w:r>
      <w:r w:rsidRPr="003921EF">
        <w:rPr>
          <w:rFonts w:ascii="Arial" w:hAnsi="Arial" w:cs="Arial"/>
          <w:color w:val="000000" w:themeColor="text1"/>
          <w:sz w:val="24"/>
          <w:szCs w:val="24"/>
        </w:rPr>
        <w:t>nome, código e carga horária. Durante tod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o o curso, é realizado eventos (nome, data), mobilizando alunos e professores a prestigiarem palestras, trabalhos acadêmicos, maratonas de programação, entre outros. </w:t>
      </w:r>
      <w:r w:rsidRPr="003921EF">
        <w:rPr>
          <w:rFonts w:ascii="Arial" w:hAnsi="Arial" w:cs="Arial"/>
          <w:color w:val="000000" w:themeColor="text1"/>
          <w:sz w:val="24"/>
          <w:szCs w:val="24"/>
        </w:rPr>
        <w:t>Devemos gerenciar quais as disciplinas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(código, nome, carga horária</w:t>
      </w:r>
      <w:r w:rsidRPr="003921EF">
        <w:rPr>
          <w:rFonts w:ascii="Arial" w:hAnsi="Arial" w:cs="Arial"/>
          <w:color w:val="000000" w:themeColor="text1"/>
          <w:sz w:val="24"/>
          <w:szCs w:val="24"/>
        </w:rPr>
        <w:t xml:space="preserve">) em que o professor (nome, sexo, CPF, currículo 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lattes) </w:t>
      </w:r>
      <w:r w:rsidRPr="003921EF">
        <w:rPr>
          <w:rFonts w:ascii="Arial" w:hAnsi="Arial" w:cs="Arial"/>
          <w:color w:val="000000" w:themeColor="text1"/>
          <w:sz w:val="24"/>
          <w:szCs w:val="24"/>
        </w:rPr>
        <w:t xml:space="preserve">leciona. </w:t>
      </w:r>
    </w:p>
    <w:p w:rsidR="006666F6" w:rsidRPr="003921EF" w:rsidRDefault="006666F6" w:rsidP="006666F6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3921EF">
        <w:rPr>
          <w:rFonts w:ascii="Arial" w:hAnsi="Arial" w:cs="Arial"/>
          <w:color w:val="000000" w:themeColor="text1"/>
          <w:sz w:val="24"/>
          <w:szCs w:val="24"/>
        </w:rPr>
        <w:t xml:space="preserve">É 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preciso registrar o </w:t>
      </w:r>
      <w:r w:rsidRPr="003921EF">
        <w:rPr>
          <w:rFonts w:ascii="Arial" w:hAnsi="Arial" w:cs="Arial"/>
          <w:color w:val="000000" w:themeColor="text1"/>
          <w:sz w:val="24"/>
          <w:szCs w:val="24"/>
        </w:rPr>
        <w:t>p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erfil socioeconômico (estrutura </w:t>
      </w:r>
      <w:r w:rsidRPr="003921EF">
        <w:rPr>
          <w:rFonts w:ascii="Arial" w:hAnsi="Arial" w:cs="Arial"/>
          <w:color w:val="000000" w:themeColor="text1"/>
          <w:sz w:val="24"/>
          <w:szCs w:val="24"/>
        </w:rPr>
        <w:t>familiar, renda)</w:t>
      </w:r>
      <w:r>
        <w:rPr>
          <w:rFonts w:ascii="Arial" w:hAnsi="Arial" w:cs="Arial"/>
          <w:color w:val="000000" w:themeColor="text1"/>
          <w:sz w:val="24"/>
          <w:szCs w:val="24"/>
        </w:rPr>
        <w:t>, de cada aluno e cada professor</w:t>
      </w:r>
      <w:r w:rsidRPr="003921EF">
        <w:rPr>
          <w:rFonts w:ascii="Arial" w:hAnsi="Arial" w:cs="Arial"/>
          <w:color w:val="000000" w:themeColor="text1"/>
          <w:sz w:val="24"/>
          <w:szCs w:val="24"/>
        </w:rPr>
        <w:t>.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O</w:t>
      </w:r>
      <w:r w:rsidRPr="003921EF">
        <w:rPr>
          <w:rFonts w:ascii="Arial" w:hAnsi="Arial" w:cs="Arial"/>
          <w:color w:val="000000" w:themeColor="text1"/>
          <w:sz w:val="24"/>
          <w:szCs w:val="24"/>
        </w:rPr>
        <w:t xml:space="preserve"> registro da escola ant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erior (nome, ano de conclusão) do aluno é registrado para guardar informações importantes e após a conclusão, é feito o registro da instituição </w:t>
      </w:r>
      <w:r w:rsidRPr="003921EF">
        <w:rPr>
          <w:rFonts w:ascii="Arial" w:hAnsi="Arial" w:cs="Arial"/>
          <w:color w:val="000000" w:themeColor="text1"/>
          <w:sz w:val="24"/>
          <w:szCs w:val="24"/>
        </w:rPr>
        <w:t xml:space="preserve">futura 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(nome, ano de admissão, cargo), permitindo o acompanhamento dos administradores. </w:t>
      </w:r>
      <w:r w:rsidRPr="003921EF">
        <w:rPr>
          <w:rFonts w:ascii="Arial" w:hAnsi="Arial" w:cs="Arial"/>
          <w:color w:val="000000" w:themeColor="text1"/>
          <w:sz w:val="24"/>
          <w:szCs w:val="24"/>
        </w:rPr>
        <w:t xml:space="preserve">É permitido 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ainda </w:t>
      </w:r>
      <w:r w:rsidRPr="003921EF">
        <w:rPr>
          <w:rFonts w:ascii="Arial" w:hAnsi="Arial" w:cs="Arial"/>
          <w:color w:val="000000" w:themeColor="text1"/>
          <w:sz w:val="24"/>
          <w:szCs w:val="24"/>
        </w:rPr>
        <w:t xml:space="preserve">que cada aluno, gerencie 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seus tipos de produções (artigo, TCC) e horas de AACC, ao longe de todo o curso. Realizações de viagens </w:t>
      </w:r>
      <w:r w:rsidRPr="003921EF">
        <w:rPr>
          <w:rFonts w:ascii="Arial" w:hAnsi="Arial" w:cs="Arial"/>
          <w:color w:val="000000" w:themeColor="text1"/>
          <w:sz w:val="24"/>
          <w:szCs w:val="24"/>
        </w:rPr>
        <w:t>(data</w:t>
      </w:r>
      <w:r>
        <w:rPr>
          <w:rFonts w:ascii="Arial" w:hAnsi="Arial" w:cs="Arial"/>
          <w:color w:val="000000" w:themeColor="text1"/>
          <w:sz w:val="24"/>
          <w:szCs w:val="24"/>
        </w:rPr>
        <w:t>, cidade</w:t>
      </w:r>
      <w:r w:rsidRPr="003921EF">
        <w:rPr>
          <w:rFonts w:ascii="Arial" w:hAnsi="Arial" w:cs="Arial"/>
          <w:color w:val="000000" w:themeColor="text1"/>
          <w:sz w:val="24"/>
          <w:szCs w:val="24"/>
        </w:rPr>
        <w:t xml:space="preserve">) </w:t>
      </w:r>
      <w:r>
        <w:rPr>
          <w:rFonts w:ascii="Arial" w:hAnsi="Arial" w:cs="Arial"/>
          <w:color w:val="000000" w:themeColor="text1"/>
          <w:sz w:val="24"/>
          <w:szCs w:val="24"/>
        </w:rPr>
        <w:t>só poderá acontecer, se houver um professor responsável.</w:t>
      </w:r>
    </w:p>
    <w:p w:rsidR="006666F6" w:rsidRDefault="006666F6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666F6" w:rsidRDefault="006666F6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666F6" w:rsidRDefault="006666F6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666F6" w:rsidRDefault="006666F6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666F6" w:rsidRDefault="006666F6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666F6" w:rsidRDefault="006666F6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666F6" w:rsidRDefault="006666F6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666F6" w:rsidRDefault="006666F6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666F6" w:rsidRPr="00174B95" w:rsidRDefault="006666F6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  <w:r w:rsidRPr="00174B95">
        <w:rPr>
          <w:rFonts w:ascii="Arial" w:hAnsi="Arial" w:cs="Arial"/>
          <w:b/>
          <w:sz w:val="24"/>
          <w:szCs w:val="24"/>
        </w:rPr>
        <w:lastRenderedPageBreak/>
        <w:t>1.3 Requisitos</w:t>
      </w:r>
    </w:p>
    <w:p w:rsidR="006666F6" w:rsidRDefault="006666F6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  <w:r w:rsidRPr="00174B95">
        <w:rPr>
          <w:rFonts w:ascii="Arial" w:hAnsi="Arial" w:cs="Arial"/>
          <w:b/>
          <w:sz w:val="24"/>
          <w:szCs w:val="24"/>
        </w:rPr>
        <w:t>1.3.1 Requisitos Funcionais e Não-Funcionais</w:t>
      </w:r>
    </w:p>
    <w:p w:rsidR="006666F6" w:rsidRDefault="006666F6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  <w:r w:rsidRPr="00174B95">
        <w:rPr>
          <w:rFonts w:ascii="Arial" w:hAnsi="Arial" w:cs="Arial"/>
          <w:b/>
          <w:sz w:val="24"/>
          <w:szCs w:val="24"/>
        </w:rPr>
        <w:t>Responsáveis</w:t>
      </w:r>
    </w:p>
    <w:tbl>
      <w:tblPr>
        <w:tblStyle w:val="Tabelacomgrade"/>
        <w:tblW w:w="9556" w:type="dxa"/>
        <w:tblLook w:val="04A0" w:firstRow="1" w:lastRow="0" w:firstColumn="1" w:lastColumn="0" w:noHBand="0" w:noVBand="1"/>
      </w:tblPr>
      <w:tblGrid>
        <w:gridCol w:w="4778"/>
        <w:gridCol w:w="4778"/>
      </w:tblGrid>
      <w:tr w:rsidR="006666F6" w:rsidTr="006666F6">
        <w:trPr>
          <w:trHeight w:val="416"/>
        </w:trPr>
        <w:tc>
          <w:tcPr>
            <w:tcW w:w="4778" w:type="dxa"/>
            <w:shd w:val="clear" w:color="auto" w:fill="D0CECE" w:themeFill="background2" w:themeFillShade="E6"/>
          </w:tcPr>
          <w:p w:rsidR="006666F6" w:rsidRDefault="006666F6" w:rsidP="006666F6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Nome</w:t>
            </w:r>
          </w:p>
        </w:tc>
        <w:tc>
          <w:tcPr>
            <w:tcW w:w="4778" w:type="dxa"/>
            <w:shd w:val="clear" w:color="auto" w:fill="D0CECE" w:themeFill="background2" w:themeFillShade="E6"/>
          </w:tcPr>
          <w:p w:rsidR="006666F6" w:rsidRDefault="006666F6" w:rsidP="006666F6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Assinatura</w:t>
            </w:r>
          </w:p>
        </w:tc>
      </w:tr>
      <w:tr w:rsidR="006666F6" w:rsidTr="006666F6">
        <w:trPr>
          <w:trHeight w:val="431"/>
        </w:trPr>
        <w:tc>
          <w:tcPr>
            <w:tcW w:w="4778" w:type="dxa"/>
          </w:tcPr>
          <w:p w:rsidR="006666F6" w:rsidRPr="00174B95" w:rsidRDefault="006666F6" w:rsidP="006666F6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174B95">
              <w:rPr>
                <w:rFonts w:ascii="Arial" w:hAnsi="Arial" w:cs="Arial"/>
                <w:sz w:val="24"/>
                <w:szCs w:val="24"/>
              </w:rPr>
              <w:t xml:space="preserve">André </w:t>
            </w:r>
            <w:proofErr w:type="spellStart"/>
            <w:r w:rsidRPr="00174B95">
              <w:rPr>
                <w:rFonts w:ascii="Arial" w:hAnsi="Arial" w:cs="Arial"/>
                <w:sz w:val="24"/>
                <w:szCs w:val="24"/>
              </w:rPr>
              <w:t>Fellype</w:t>
            </w:r>
            <w:proofErr w:type="spellEnd"/>
            <w:r w:rsidRPr="00174B95">
              <w:rPr>
                <w:rFonts w:ascii="Arial" w:hAnsi="Arial" w:cs="Arial"/>
                <w:sz w:val="24"/>
                <w:szCs w:val="24"/>
              </w:rPr>
              <w:t xml:space="preserve"> Matos</w:t>
            </w:r>
          </w:p>
        </w:tc>
        <w:tc>
          <w:tcPr>
            <w:tcW w:w="4778" w:type="dxa"/>
          </w:tcPr>
          <w:p w:rsidR="006666F6" w:rsidRPr="00174B95" w:rsidRDefault="006666F6" w:rsidP="006666F6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174B95">
              <w:rPr>
                <w:rFonts w:ascii="Arial" w:hAnsi="Arial" w:cs="Arial"/>
                <w:sz w:val="24"/>
                <w:szCs w:val="24"/>
              </w:rPr>
              <w:t>André</w:t>
            </w:r>
          </w:p>
        </w:tc>
      </w:tr>
      <w:tr w:rsidR="006666F6" w:rsidTr="006666F6">
        <w:trPr>
          <w:trHeight w:val="416"/>
        </w:trPr>
        <w:tc>
          <w:tcPr>
            <w:tcW w:w="4778" w:type="dxa"/>
          </w:tcPr>
          <w:p w:rsidR="006666F6" w:rsidRPr="00174B95" w:rsidRDefault="006666F6" w:rsidP="006666F6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174B95">
              <w:rPr>
                <w:rFonts w:ascii="Arial" w:hAnsi="Arial" w:cs="Arial"/>
                <w:sz w:val="24"/>
                <w:szCs w:val="24"/>
              </w:rPr>
              <w:t>Erika Maria dos Santos</w:t>
            </w:r>
          </w:p>
        </w:tc>
        <w:tc>
          <w:tcPr>
            <w:tcW w:w="4778" w:type="dxa"/>
          </w:tcPr>
          <w:p w:rsidR="006666F6" w:rsidRPr="00174B95" w:rsidRDefault="006666F6" w:rsidP="006666F6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174B95">
              <w:rPr>
                <w:rFonts w:ascii="Arial" w:hAnsi="Arial" w:cs="Arial"/>
                <w:sz w:val="24"/>
                <w:szCs w:val="24"/>
              </w:rPr>
              <w:t>Erika</w:t>
            </w:r>
          </w:p>
        </w:tc>
      </w:tr>
      <w:tr w:rsidR="006666F6" w:rsidTr="006666F6">
        <w:trPr>
          <w:trHeight w:val="416"/>
        </w:trPr>
        <w:tc>
          <w:tcPr>
            <w:tcW w:w="4778" w:type="dxa"/>
          </w:tcPr>
          <w:p w:rsidR="006666F6" w:rsidRPr="00174B95" w:rsidRDefault="006666F6" w:rsidP="006666F6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174B95">
              <w:rPr>
                <w:rFonts w:ascii="Arial" w:hAnsi="Arial" w:cs="Arial"/>
                <w:sz w:val="24"/>
                <w:szCs w:val="24"/>
              </w:rPr>
              <w:t>Mauro</w:t>
            </w:r>
            <w:r>
              <w:rPr>
                <w:rFonts w:ascii="Arial" w:hAnsi="Arial" w:cs="Arial"/>
                <w:sz w:val="24"/>
                <w:szCs w:val="24"/>
              </w:rPr>
              <w:t xml:space="preserve"> Sérgio Pereira de Souza</w:t>
            </w:r>
          </w:p>
        </w:tc>
        <w:tc>
          <w:tcPr>
            <w:tcW w:w="4778" w:type="dxa"/>
          </w:tcPr>
          <w:p w:rsidR="006666F6" w:rsidRPr="00174B95" w:rsidRDefault="006666F6" w:rsidP="006666F6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Mauro</w:t>
            </w:r>
          </w:p>
        </w:tc>
      </w:tr>
      <w:tr w:rsidR="006666F6" w:rsidTr="006666F6">
        <w:trPr>
          <w:trHeight w:val="71"/>
        </w:trPr>
        <w:tc>
          <w:tcPr>
            <w:tcW w:w="4778" w:type="dxa"/>
          </w:tcPr>
          <w:p w:rsidR="006666F6" w:rsidRPr="00174B95" w:rsidRDefault="006666F6" w:rsidP="006666F6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Vinícius Dias de Souza</w:t>
            </w:r>
          </w:p>
        </w:tc>
        <w:tc>
          <w:tcPr>
            <w:tcW w:w="4778" w:type="dxa"/>
          </w:tcPr>
          <w:p w:rsidR="006666F6" w:rsidRPr="00174B95" w:rsidRDefault="006666F6" w:rsidP="006666F6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Vinícius</w:t>
            </w:r>
          </w:p>
        </w:tc>
      </w:tr>
    </w:tbl>
    <w:p w:rsidR="006666F6" w:rsidRDefault="006666F6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666F6" w:rsidRDefault="006666F6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  <w:r w:rsidRPr="00174B95">
        <w:rPr>
          <w:rFonts w:ascii="Arial" w:hAnsi="Arial" w:cs="Arial"/>
          <w:b/>
          <w:sz w:val="24"/>
          <w:szCs w:val="24"/>
        </w:rPr>
        <w:t>Requisitos Funcionais e Não-Funcionais</w:t>
      </w:r>
    </w:p>
    <w:tbl>
      <w:tblPr>
        <w:tblStyle w:val="Tabelacomgrade"/>
        <w:tblW w:w="9572" w:type="dxa"/>
        <w:tblLook w:val="04A0" w:firstRow="1" w:lastRow="0" w:firstColumn="1" w:lastColumn="0" w:noHBand="0" w:noVBand="1"/>
      </w:tblPr>
      <w:tblGrid>
        <w:gridCol w:w="1949"/>
        <w:gridCol w:w="2120"/>
        <w:gridCol w:w="2136"/>
        <w:gridCol w:w="1647"/>
        <w:gridCol w:w="1720"/>
      </w:tblGrid>
      <w:tr w:rsidR="006666F6" w:rsidTr="006666F6">
        <w:trPr>
          <w:trHeight w:val="263"/>
        </w:trPr>
        <w:tc>
          <w:tcPr>
            <w:tcW w:w="9572" w:type="dxa"/>
            <w:gridSpan w:val="5"/>
            <w:shd w:val="clear" w:color="auto" w:fill="D0CECE" w:themeFill="background2" w:themeFillShade="E6"/>
            <w:tcMar>
              <w:left w:w="108" w:type="dxa"/>
            </w:tcMar>
          </w:tcPr>
          <w:p w:rsidR="006666F6" w:rsidRPr="00D078E3" w:rsidRDefault="006666F6" w:rsidP="006666F6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F1</w:t>
            </w:r>
            <w:r w:rsidRPr="00D078E3">
              <w:rPr>
                <w:rFonts w:ascii="Arial" w:hAnsi="Arial" w:cs="Arial"/>
                <w:b/>
                <w:sz w:val="24"/>
                <w:szCs w:val="24"/>
              </w:rPr>
              <w:t xml:space="preserve"> – Controle de Acesso</w:t>
            </w:r>
          </w:p>
        </w:tc>
      </w:tr>
      <w:tr w:rsidR="006666F6" w:rsidTr="006666F6">
        <w:trPr>
          <w:trHeight w:val="263"/>
        </w:trPr>
        <w:tc>
          <w:tcPr>
            <w:tcW w:w="9572" w:type="dxa"/>
            <w:gridSpan w:val="5"/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b/>
                <w:sz w:val="24"/>
                <w:szCs w:val="24"/>
              </w:rPr>
              <w:t>Descrição:</w:t>
            </w:r>
            <w:r w:rsidRPr="00D078E3">
              <w:rPr>
                <w:rFonts w:ascii="Arial" w:hAnsi="Arial" w:cs="Arial"/>
                <w:sz w:val="24"/>
                <w:szCs w:val="24"/>
              </w:rPr>
              <w:t xml:space="preserve"> O Sistema deverá possuir uma tela de </w:t>
            </w:r>
            <w:proofErr w:type="spellStart"/>
            <w:r w:rsidRPr="00D078E3">
              <w:rPr>
                <w:rFonts w:ascii="Arial" w:hAnsi="Arial" w:cs="Arial"/>
                <w:sz w:val="24"/>
                <w:szCs w:val="24"/>
              </w:rPr>
              <w:t>Login</w:t>
            </w:r>
            <w:proofErr w:type="spellEnd"/>
            <w:r w:rsidRPr="00D078E3">
              <w:rPr>
                <w:rFonts w:ascii="Arial" w:hAnsi="Arial" w:cs="Arial"/>
                <w:sz w:val="24"/>
                <w:szCs w:val="24"/>
              </w:rPr>
              <w:t xml:space="preserve"> do usuário.</w:t>
            </w:r>
          </w:p>
        </w:tc>
      </w:tr>
      <w:tr w:rsidR="006666F6" w:rsidTr="006666F6">
        <w:trPr>
          <w:trHeight w:val="263"/>
        </w:trPr>
        <w:tc>
          <w:tcPr>
            <w:tcW w:w="9572" w:type="dxa"/>
            <w:gridSpan w:val="5"/>
            <w:shd w:val="clear" w:color="auto" w:fill="D0CECE" w:themeFill="background2" w:themeFillShade="E6"/>
            <w:tcMar>
              <w:left w:w="108" w:type="dxa"/>
            </w:tcMar>
          </w:tcPr>
          <w:p w:rsidR="006666F6" w:rsidRPr="00D078E3" w:rsidRDefault="006666F6" w:rsidP="006666F6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D078E3">
              <w:rPr>
                <w:rFonts w:ascii="Arial" w:hAnsi="Arial" w:cs="Arial"/>
                <w:b/>
                <w:sz w:val="24"/>
                <w:szCs w:val="24"/>
              </w:rPr>
              <w:t xml:space="preserve">Requisitos Não Funcionais </w:t>
            </w:r>
          </w:p>
        </w:tc>
      </w:tr>
      <w:tr w:rsidR="006666F6" w:rsidTr="006666F6">
        <w:trPr>
          <w:trHeight w:val="263"/>
        </w:trPr>
        <w:tc>
          <w:tcPr>
            <w:tcW w:w="1949" w:type="dxa"/>
            <w:shd w:val="clear" w:color="auto" w:fill="D0CECE" w:themeFill="background2" w:themeFillShade="E6"/>
            <w:tcMar>
              <w:left w:w="108" w:type="dxa"/>
            </w:tcMar>
          </w:tcPr>
          <w:p w:rsidR="006666F6" w:rsidRPr="00D078E3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Nome</w:t>
            </w:r>
          </w:p>
        </w:tc>
        <w:tc>
          <w:tcPr>
            <w:tcW w:w="2120" w:type="dxa"/>
            <w:shd w:val="clear" w:color="auto" w:fill="D0CECE" w:themeFill="background2" w:themeFillShade="E6"/>
            <w:tcMar>
              <w:left w:w="108" w:type="dxa"/>
            </w:tcMar>
          </w:tcPr>
          <w:p w:rsidR="006666F6" w:rsidRPr="00D078E3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Restrição</w:t>
            </w:r>
          </w:p>
        </w:tc>
        <w:tc>
          <w:tcPr>
            <w:tcW w:w="2136" w:type="dxa"/>
            <w:shd w:val="clear" w:color="auto" w:fill="D0CECE" w:themeFill="background2" w:themeFillShade="E6"/>
            <w:tcMar>
              <w:left w:w="108" w:type="dxa"/>
            </w:tcMar>
          </w:tcPr>
          <w:p w:rsidR="006666F6" w:rsidRPr="00D078E3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Categoria</w:t>
            </w:r>
          </w:p>
        </w:tc>
        <w:tc>
          <w:tcPr>
            <w:tcW w:w="1647" w:type="dxa"/>
            <w:shd w:val="clear" w:color="auto" w:fill="D0CECE" w:themeFill="background2" w:themeFillShade="E6"/>
            <w:tcMar>
              <w:left w:w="108" w:type="dxa"/>
            </w:tcMar>
          </w:tcPr>
          <w:p w:rsidR="006666F6" w:rsidRPr="00D078E3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Desejável</w:t>
            </w:r>
          </w:p>
        </w:tc>
        <w:tc>
          <w:tcPr>
            <w:tcW w:w="1717" w:type="dxa"/>
            <w:shd w:val="clear" w:color="auto" w:fill="D0CECE" w:themeFill="background2" w:themeFillShade="E6"/>
            <w:tcMar>
              <w:left w:w="108" w:type="dxa"/>
            </w:tcMar>
          </w:tcPr>
          <w:p w:rsidR="006666F6" w:rsidRPr="00D078E3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Permanente</w:t>
            </w:r>
          </w:p>
        </w:tc>
      </w:tr>
      <w:tr w:rsidR="006666F6" w:rsidTr="006666F6">
        <w:trPr>
          <w:trHeight w:val="1081"/>
        </w:trPr>
        <w:tc>
          <w:tcPr>
            <w:tcW w:w="1949" w:type="dxa"/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NF1</w:t>
            </w:r>
            <w:r w:rsidRPr="00D078E3">
              <w:rPr>
                <w:rFonts w:ascii="Arial" w:hAnsi="Arial" w:cs="Arial"/>
                <w:sz w:val="24"/>
                <w:szCs w:val="24"/>
              </w:rPr>
              <w:t>.1 – Campo de Nome</w:t>
            </w:r>
          </w:p>
        </w:tc>
        <w:tc>
          <w:tcPr>
            <w:tcW w:w="2120" w:type="dxa"/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O campo de nome terá o nome de usuário.</w:t>
            </w:r>
          </w:p>
        </w:tc>
        <w:tc>
          <w:tcPr>
            <w:tcW w:w="2136" w:type="dxa"/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647" w:type="dxa"/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( )</w:t>
            </w:r>
          </w:p>
        </w:tc>
        <w:tc>
          <w:tcPr>
            <w:tcW w:w="1717" w:type="dxa"/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(</w:t>
            </w:r>
            <w:proofErr w:type="gramStart"/>
            <w:r w:rsidRPr="00D078E3">
              <w:rPr>
                <w:rFonts w:ascii="Arial" w:hAnsi="Arial" w:cs="Arial"/>
                <w:sz w:val="24"/>
                <w:szCs w:val="24"/>
              </w:rPr>
              <w:t>x</w:t>
            </w:r>
            <w:proofErr w:type="gramEnd"/>
            <w:r w:rsidRPr="00D078E3">
              <w:rPr>
                <w:rFonts w:ascii="Arial" w:hAnsi="Arial" w:cs="Arial"/>
                <w:sz w:val="24"/>
                <w:szCs w:val="24"/>
              </w:rPr>
              <w:t>)</w:t>
            </w:r>
          </w:p>
        </w:tc>
      </w:tr>
      <w:tr w:rsidR="006666F6" w:rsidTr="006666F6">
        <w:trPr>
          <w:trHeight w:val="1067"/>
        </w:trPr>
        <w:tc>
          <w:tcPr>
            <w:tcW w:w="1949" w:type="dxa"/>
            <w:tcBorders>
              <w:top w:val="nil"/>
            </w:tcBorders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NF1</w:t>
            </w:r>
            <w:r w:rsidRPr="00D078E3">
              <w:rPr>
                <w:rFonts w:ascii="Arial" w:hAnsi="Arial" w:cs="Arial"/>
                <w:sz w:val="24"/>
                <w:szCs w:val="24"/>
              </w:rPr>
              <w:t>.2 – Campo de Senha</w:t>
            </w:r>
          </w:p>
        </w:tc>
        <w:tc>
          <w:tcPr>
            <w:tcW w:w="2120" w:type="dxa"/>
            <w:tcBorders>
              <w:top w:val="nil"/>
            </w:tcBorders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O campo de senha terá a senha do usuário.</w:t>
            </w:r>
          </w:p>
        </w:tc>
        <w:tc>
          <w:tcPr>
            <w:tcW w:w="2136" w:type="dxa"/>
            <w:tcBorders>
              <w:top w:val="nil"/>
            </w:tcBorders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647" w:type="dxa"/>
            <w:tcBorders>
              <w:top w:val="nil"/>
            </w:tcBorders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( )</w:t>
            </w:r>
          </w:p>
        </w:tc>
        <w:tc>
          <w:tcPr>
            <w:tcW w:w="1717" w:type="dxa"/>
            <w:tcBorders>
              <w:top w:val="nil"/>
            </w:tcBorders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(</w:t>
            </w:r>
            <w:proofErr w:type="gramStart"/>
            <w:r w:rsidRPr="00D078E3">
              <w:rPr>
                <w:rFonts w:ascii="Arial" w:hAnsi="Arial" w:cs="Arial"/>
                <w:sz w:val="24"/>
                <w:szCs w:val="24"/>
              </w:rPr>
              <w:t>x</w:t>
            </w:r>
            <w:proofErr w:type="gramEnd"/>
            <w:r w:rsidRPr="00D078E3">
              <w:rPr>
                <w:rFonts w:ascii="Arial" w:hAnsi="Arial" w:cs="Arial"/>
                <w:sz w:val="24"/>
                <w:szCs w:val="24"/>
              </w:rPr>
              <w:t>)</w:t>
            </w:r>
          </w:p>
        </w:tc>
      </w:tr>
      <w:tr w:rsidR="006666F6" w:rsidTr="006666F6">
        <w:trPr>
          <w:trHeight w:val="1330"/>
        </w:trPr>
        <w:tc>
          <w:tcPr>
            <w:tcW w:w="1949" w:type="dxa"/>
            <w:tcBorders>
              <w:top w:val="nil"/>
            </w:tcBorders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NF1</w:t>
            </w:r>
            <w:r w:rsidRPr="00D078E3">
              <w:rPr>
                <w:rFonts w:ascii="Arial" w:hAnsi="Arial" w:cs="Arial"/>
                <w:sz w:val="24"/>
                <w:szCs w:val="24"/>
              </w:rPr>
              <w:t>.3 – Campo de Erro</w:t>
            </w:r>
          </w:p>
        </w:tc>
        <w:tc>
          <w:tcPr>
            <w:tcW w:w="2120" w:type="dxa"/>
            <w:tcBorders>
              <w:top w:val="nil"/>
            </w:tcBorders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O campo de erro mostrará o erro se o usuário for inválido.</w:t>
            </w:r>
          </w:p>
        </w:tc>
        <w:tc>
          <w:tcPr>
            <w:tcW w:w="2136" w:type="dxa"/>
            <w:tcBorders>
              <w:top w:val="nil"/>
            </w:tcBorders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647" w:type="dxa"/>
            <w:tcBorders>
              <w:top w:val="nil"/>
            </w:tcBorders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( )</w:t>
            </w:r>
          </w:p>
        </w:tc>
        <w:tc>
          <w:tcPr>
            <w:tcW w:w="1717" w:type="dxa"/>
            <w:tcBorders>
              <w:top w:val="nil"/>
            </w:tcBorders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(</w:t>
            </w:r>
            <w:proofErr w:type="gramStart"/>
            <w:r w:rsidRPr="00D078E3">
              <w:rPr>
                <w:rFonts w:ascii="Arial" w:hAnsi="Arial" w:cs="Arial"/>
                <w:sz w:val="24"/>
                <w:szCs w:val="24"/>
              </w:rPr>
              <w:t>x</w:t>
            </w:r>
            <w:proofErr w:type="gramEnd"/>
            <w:r w:rsidRPr="00D078E3">
              <w:rPr>
                <w:rFonts w:ascii="Arial" w:hAnsi="Arial" w:cs="Arial"/>
                <w:sz w:val="24"/>
                <w:szCs w:val="24"/>
              </w:rPr>
              <w:t>)</w:t>
            </w:r>
          </w:p>
        </w:tc>
      </w:tr>
    </w:tbl>
    <w:p w:rsidR="006666F6" w:rsidRDefault="006666F6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tbl>
      <w:tblPr>
        <w:tblStyle w:val="Tabelacomgrade"/>
        <w:tblW w:w="9616" w:type="dxa"/>
        <w:tblLook w:val="04A0" w:firstRow="1" w:lastRow="0" w:firstColumn="1" w:lastColumn="0" w:noHBand="0" w:noVBand="1"/>
      </w:tblPr>
      <w:tblGrid>
        <w:gridCol w:w="1975"/>
        <w:gridCol w:w="2147"/>
        <w:gridCol w:w="2162"/>
        <w:gridCol w:w="1660"/>
        <w:gridCol w:w="1672"/>
      </w:tblGrid>
      <w:tr w:rsidR="006666F6" w:rsidTr="006666F6">
        <w:trPr>
          <w:trHeight w:val="276"/>
        </w:trPr>
        <w:tc>
          <w:tcPr>
            <w:tcW w:w="9616" w:type="dxa"/>
            <w:gridSpan w:val="5"/>
            <w:shd w:val="clear" w:color="auto" w:fill="D0CECE" w:themeFill="background2" w:themeFillShade="E6"/>
            <w:tcMar>
              <w:left w:w="108" w:type="dxa"/>
            </w:tcMar>
          </w:tcPr>
          <w:p w:rsidR="006666F6" w:rsidRPr="00D078E3" w:rsidRDefault="006666F6" w:rsidP="006666F6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D078E3">
              <w:rPr>
                <w:rFonts w:ascii="Arial" w:hAnsi="Arial" w:cs="Arial"/>
                <w:b/>
                <w:sz w:val="24"/>
                <w:szCs w:val="24"/>
              </w:rPr>
              <w:t>F2 – Cadastro de Turma</w:t>
            </w:r>
          </w:p>
        </w:tc>
      </w:tr>
      <w:tr w:rsidR="006666F6" w:rsidTr="006666F6">
        <w:trPr>
          <w:trHeight w:val="540"/>
        </w:trPr>
        <w:tc>
          <w:tcPr>
            <w:tcW w:w="9616" w:type="dxa"/>
            <w:gridSpan w:val="5"/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b/>
                <w:sz w:val="24"/>
                <w:szCs w:val="24"/>
              </w:rPr>
              <w:t>Descrição:</w:t>
            </w:r>
            <w:r w:rsidRPr="00D078E3">
              <w:rPr>
                <w:rFonts w:ascii="Arial" w:hAnsi="Arial" w:cs="Arial"/>
                <w:sz w:val="24"/>
                <w:szCs w:val="24"/>
              </w:rPr>
              <w:t xml:space="preserve"> O Sistema deverá possuir uma tela de cadastro de turma, onde somente o administrador terá acesso.</w:t>
            </w:r>
          </w:p>
        </w:tc>
      </w:tr>
      <w:tr w:rsidR="006666F6" w:rsidTr="006666F6">
        <w:trPr>
          <w:trHeight w:val="276"/>
        </w:trPr>
        <w:tc>
          <w:tcPr>
            <w:tcW w:w="9616" w:type="dxa"/>
            <w:gridSpan w:val="5"/>
            <w:shd w:val="clear" w:color="auto" w:fill="D0CECE" w:themeFill="background2" w:themeFillShade="E6"/>
            <w:tcMar>
              <w:left w:w="108" w:type="dxa"/>
            </w:tcMar>
          </w:tcPr>
          <w:p w:rsidR="006666F6" w:rsidRPr="00D078E3" w:rsidRDefault="006666F6" w:rsidP="006666F6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D078E3">
              <w:rPr>
                <w:rFonts w:ascii="Arial" w:hAnsi="Arial" w:cs="Arial"/>
                <w:b/>
                <w:sz w:val="24"/>
                <w:szCs w:val="24"/>
              </w:rPr>
              <w:t xml:space="preserve">Requisitos Não Funcionais </w:t>
            </w:r>
          </w:p>
        </w:tc>
      </w:tr>
      <w:tr w:rsidR="006666F6" w:rsidTr="006666F6">
        <w:trPr>
          <w:trHeight w:val="260"/>
        </w:trPr>
        <w:tc>
          <w:tcPr>
            <w:tcW w:w="1975" w:type="dxa"/>
            <w:shd w:val="clear" w:color="auto" w:fill="D0CECE" w:themeFill="background2" w:themeFillShade="E6"/>
            <w:tcMar>
              <w:left w:w="108" w:type="dxa"/>
            </w:tcMar>
          </w:tcPr>
          <w:p w:rsidR="006666F6" w:rsidRPr="00D078E3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Nome</w:t>
            </w:r>
          </w:p>
        </w:tc>
        <w:tc>
          <w:tcPr>
            <w:tcW w:w="2147" w:type="dxa"/>
            <w:shd w:val="clear" w:color="auto" w:fill="D0CECE" w:themeFill="background2" w:themeFillShade="E6"/>
            <w:tcMar>
              <w:left w:w="108" w:type="dxa"/>
            </w:tcMar>
          </w:tcPr>
          <w:p w:rsidR="006666F6" w:rsidRPr="00D078E3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Restrição</w:t>
            </w:r>
          </w:p>
        </w:tc>
        <w:tc>
          <w:tcPr>
            <w:tcW w:w="2162" w:type="dxa"/>
            <w:shd w:val="clear" w:color="auto" w:fill="D0CECE" w:themeFill="background2" w:themeFillShade="E6"/>
            <w:tcMar>
              <w:left w:w="108" w:type="dxa"/>
            </w:tcMar>
          </w:tcPr>
          <w:p w:rsidR="006666F6" w:rsidRPr="00D078E3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Categoria</w:t>
            </w:r>
          </w:p>
        </w:tc>
        <w:tc>
          <w:tcPr>
            <w:tcW w:w="1660" w:type="dxa"/>
            <w:shd w:val="clear" w:color="auto" w:fill="D0CECE" w:themeFill="background2" w:themeFillShade="E6"/>
            <w:tcMar>
              <w:left w:w="108" w:type="dxa"/>
            </w:tcMar>
          </w:tcPr>
          <w:p w:rsidR="006666F6" w:rsidRPr="00D078E3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Desejável</w:t>
            </w:r>
          </w:p>
        </w:tc>
        <w:tc>
          <w:tcPr>
            <w:tcW w:w="1670" w:type="dxa"/>
            <w:shd w:val="clear" w:color="auto" w:fill="D0CECE" w:themeFill="background2" w:themeFillShade="E6"/>
            <w:tcMar>
              <w:left w:w="108" w:type="dxa"/>
            </w:tcMar>
          </w:tcPr>
          <w:p w:rsidR="006666F6" w:rsidRPr="00D078E3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Permanente</w:t>
            </w:r>
          </w:p>
        </w:tc>
      </w:tr>
      <w:tr w:rsidR="006666F6" w:rsidTr="006666F6">
        <w:trPr>
          <w:trHeight w:val="1371"/>
        </w:trPr>
        <w:tc>
          <w:tcPr>
            <w:tcW w:w="1975" w:type="dxa"/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lastRenderedPageBreak/>
              <w:t>NF2</w:t>
            </w:r>
            <w:r w:rsidRPr="00D078E3">
              <w:rPr>
                <w:rFonts w:ascii="Arial" w:hAnsi="Arial" w:cs="Arial"/>
                <w:sz w:val="24"/>
                <w:szCs w:val="24"/>
              </w:rPr>
              <w:t>.1 – Campo Período</w:t>
            </w:r>
          </w:p>
        </w:tc>
        <w:tc>
          <w:tcPr>
            <w:tcW w:w="2147" w:type="dxa"/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O campo período deve com o período do ingresso da turma no IFNMG.</w:t>
            </w:r>
          </w:p>
        </w:tc>
        <w:tc>
          <w:tcPr>
            <w:tcW w:w="2162" w:type="dxa"/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660" w:type="dxa"/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( )</w:t>
            </w:r>
          </w:p>
        </w:tc>
        <w:tc>
          <w:tcPr>
            <w:tcW w:w="1670" w:type="dxa"/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(</w:t>
            </w:r>
            <w:proofErr w:type="gramStart"/>
            <w:r w:rsidRPr="00D078E3">
              <w:rPr>
                <w:rFonts w:ascii="Arial" w:hAnsi="Arial" w:cs="Arial"/>
                <w:sz w:val="24"/>
                <w:szCs w:val="24"/>
              </w:rPr>
              <w:t>x</w:t>
            </w:r>
            <w:proofErr w:type="gramEnd"/>
            <w:r w:rsidRPr="00D078E3">
              <w:rPr>
                <w:rFonts w:ascii="Arial" w:hAnsi="Arial" w:cs="Arial"/>
                <w:sz w:val="24"/>
                <w:szCs w:val="24"/>
              </w:rPr>
              <w:t>)</w:t>
            </w:r>
          </w:p>
        </w:tc>
      </w:tr>
      <w:tr w:rsidR="006666F6" w:rsidTr="006666F6">
        <w:trPr>
          <w:trHeight w:val="570"/>
        </w:trPr>
        <w:tc>
          <w:tcPr>
            <w:tcW w:w="1975" w:type="dxa"/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NF2</w:t>
            </w:r>
            <w:r w:rsidRPr="00D078E3">
              <w:rPr>
                <w:rFonts w:ascii="Arial" w:hAnsi="Arial" w:cs="Arial"/>
                <w:sz w:val="24"/>
                <w:szCs w:val="24"/>
              </w:rPr>
              <w:t>.2 – Campo Ano</w:t>
            </w:r>
          </w:p>
        </w:tc>
        <w:tc>
          <w:tcPr>
            <w:tcW w:w="2147" w:type="dxa"/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O campo ano deve conter o ano do ingresso da turma no IFNMG.</w:t>
            </w:r>
          </w:p>
        </w:tc>
        <w:tc>
          <w:tcPr>
            <w:tcW w:w="2162" w:type="dxa"/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660" w:type="dxa"/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( )</w:t>
            </w:r>
          </w:p>
        </w:tc>
        <w:tc>
          <w:tcPr>
            <w:tcW w:w="1670" w:type="dxa"/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(</w:t>
            </w:r>
            <w:proofErr w:type="gramStart"/>
            <w:r w:rsidRPr="00D078E3">
              <w:rPr>
                <w:rFonts w:ascii="Arial" w:hAnsi="Arial" w:cs="Arial"/>
                <w:sz w:val="24"/>
                <w:szCs w:val="24"/>
              </w:rPr>
              <w:t>x</w:t>
            </w:r>
            <w:proofErr w:type="gramEnd"/>
            <w:r w:rsidRPr="00D078E3">
              <w:rPr>
                <w:rFonts w:ascii="Arial" w:hAnsi="Arial" w:cs="Arial"/>
                <w:sz w:val="24"/>
                <w:szCs w:val="24"/>
              </w:rPr>
              <w:t>)</w:t>
            </w:r>
          </w:p>
        </w:tc>
      </w:tr>
      <w:tr w:rsidR="006666F6" w:rsidTr="006666F6">
        <w:trPr>
          <w:trHeight w:val="555"/>
        </w:trPr>
        <w:tc>
          <w:tcPr>
            <w:tcW w:w="1975" w:type="dxa"/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NF2</w:t>
            </w:r>
            <w:r w:rsidRPr="00D078E3">
              <w:rPr>
                <w:rFonts w:ascii="Arial" w:hAnsi="Arial" w:cs="Arial"/>
                <w:sz w:val="24"/>
                <w:szCs w:val="24"/>
              </w:rPr>
              <w:t>.3 – Campo Ingresso</w:t>
            </w:r>
          </w:p>
        </w:tc>
        <w:tc>
          <w:tcPr>
            <w:tcW w:w="2147" w:type="dxa"/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Modificar.</w:t>
            </w:r>
          </w:p>
        </w:tc>
        <w:tc>
          <w:tcPr>
            <w:tcW w:w="2162" w:type="dxa"/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660" w:type="dxa"/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( )</w:t>
            </w:r>
          </w:p>
        </w:tc>
        <w:tc>
          <w:tcPr>
            <w:tcW w:w="1670" w:type="dxa"/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(</w:t>
            </w:r>
            <w:proofErr w:type="gramStart"/>
            <w:r w:rsidRPr="00D078E3">
              <w:rPr>
                <w:rFonts w:ascii="Arial" w:hAnsi="Arial" w:cs="Arial"/>
                <w:sz w:val="24"/>
                <w:szCs w:val="24"/>
              </w:rPr>
              <w:t>x</w:t>
            </w:r>
            <w:proofErr w:type="gramEnd"/>
            <w:r w:rsidRPr="00D078E3">
              <w:rPr>
                <w:rFonts w:ascii="Arial" w:hAnsi="Arial" w:cs="Arial"/>
                <w:sz w:val="24"/>
                <w:szCs w:val="24"/>
              </w:rPr>
              <w:t>)</w:t>
            </w:r>
          </w:p>
        </w:tc>
      </w:tr>
    </w:tbl>
    <w:p w:rsidR="006666F6" w:rsidRDefault="006666F6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tbl>
      <w:tblPr>
        <w:tblStyle w:val="Tabelacomgrade"/>
        <w:tblW w:w="9646" w:type="dxa"/>
        <w:tblLook w:val="04A0" w:firstRow="1" w:lastRow="0" w:firstColumn="1" w:lastColumn="0" w:noHBand="0" w:noVBand="1"/>
      </w:tblPr>
      <w:tblGrid>
        <w:gridCol w:w="1190"/>
        <w:gridCol w:w="4405"/>
        <w:gridCol w:w="1257"/>
        <w:gridCol w:w="1270"/>
        <w:gridCol w:w="1524"/>
      </w:tblGrid>
      <w:tr w:rsidR="006666F6" w:rsidTr="006666F6">
        <w:trPr>
          <w:trHeight w:val="269"/>
        </w:trPr>
        <w:tc>
          <w:tcPr>
            <w:tcW w:w="9646" w:type="dxa"/>
            <w:gridSpan w:val="5"/>
            <w:shd w:val="clear" w:color="auto" w:fill="D0CECE" w:themeFill="background2" w:themeFillShade="E6"/>
            <w:tcMar>
              <w:left w:w="108" w:type="dxa"/>
            </w:tcMar>
          </w:tcPr>
          <w:p w:rsidR="006666F6" w:rsidRPr="00D078E3" w:rsidRDefault="006666F6" w:rsidP="006666F6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D078E3">
              <w:rPr>
                <w:rFonts w:ascii="Arial" w:hAnsi="Arial" w:cs="Arial"/>
                <w:b/>
                <w:sz w:val="24"/>
                <w:szCs w:val="24"/>
              </w:rPr>
              <w:t>F3 – Cadastro de Professor</w:t>
            </w:r>
          </w:p>
        </w:tc>
      </w:tr>
      <w:tr w:rsidR="006666F6" w:rsidTr="006666F6">
        <w:trPr>
          <w:trHeight w:val="523"/>
        </w:trPr>
        <w:tc>
          <w:tcPr>
            <w:tcW w:w="9646" w:type="dxa"/>
            <w:gridSpan w:val="5"/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b/>
                <w:sz w:val="24"/>
                <w:szCs w:val="24"/>
              </w:rPr>
              <w:t>Descrição:</w:t>
            </w:r>
            <w:r w:rsidRPr="00D078E3">
              <w:rPr>
                <w:rFonts w:ascii="Arial" w:hAnsi="Arial" w:cs="Arial"/>
                <w:sz w:val="24"/>
                <w:szCs w:val="24"/>
              </w:rPr>
              <w:t xml:space="preserve"> O Sistema deverá possuir uma tela de cadastro de professor, onde somente o professor terá acesso.</w:t>
            </w:r>
          </w:p>
        </w:tc>
      </w:tr>
      <w:tr w:rsidR="006666F6" w:rsidTr="006666F6">
        <w:trPr>
          <w:trHeight w:val="269"/>
        </w:trPr>
        <w:tc>
          <w:tcPr>
            <w:tcW w:w="9646" w:type="dxa"/>
            <w:gridSpan w:val="5"/>
            <w:shd w:val="clear" w:color="auto" w:fill="D0CECE" w:themeFill="background2" w:themeFillShade="E6"/>
            <w:tcMar>
              <w:left w:w="108" w:type="dxa"/>
            </w:tcMar>
          </w:tcPr>
          <w:p w:rsidR="006666F6" w:rsidRPr="00D078E3" w:rsidRDefault="006666F6" w:rsidP="006666F6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D078E3">
              <w:rPr>
                <w:rFonts w:ascii="Arial" w:hAnsi="Arial" w:cs="Arial"/>
                <w:b/>
                <w:sz w:val="24"/>
                <w:szCs w:val="24"/>
              </w:rPr>
              <w:t xml:space="preserve">Requisitos Não Funcionais </w:t>
            </w:r>
          </w:p>
        </w:tc>
      </w:tr>
      <w:tr w:rsidR="006666F6" w:rsidTr="006666F6">
        <w:trPr>
          <w:trHeight w:val="254"/>
        </w:trPr>
        <w:tc>
          <w:tcPr>
            <w:tcW w:w="1167" w:type="dxa"/>
            <w:shd w:val="clear" w:color="auto" w:fill="D0CECE" w:themeFill="background2" w:themeFillShade="E6"/>
            <w:tcMar>
              <w:left w:w="108" w:type="dxa"/>
            </w:tcMar>
          </w:tcPr>
          <w:p w:rsidR="006666F6" w:rsidRPr="00D078E3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Nome</w:t>
            </w:r>
          </w:p>
        </w:tc>
        <w:tc>
          <w:tcPr>
            <w:tcW w:w="4538" w:type="dxa"/>
            <w:shd w:val="clear" w:color="auto" w:fill="D0CECE" w:themeFill="background2" w:themeFillShade="E6"/>
            <w:tcMar>
              <w:left w:w="108" w:type="dxa"/>
            </w:tcMar>
          </w:tcPr>
          <w:p w:rsidR="006666F6" w:rsidRPr="00D078E3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Restrição</w:t>
            </w:r>
          </w:p>
        </w:tc>
        <w:tc>
          <w:tcPr>
            <w:tcW w:w="1219" w:type="dxa"/>
            <w:shd w:val="clear" w:color="auto" w:fill="D0CECE" w:themeFill="background2" w:themeFillShade="E6"/>
            <w:tcMar>
              <w:left w:w="108" w:type="dxa"/>
            </w:tcMar>
          </w:tcPr>
          <w:p w:rsidR="006666F6" w:rsidRPr="00D078E3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Categoria</w:t>
            </w:r>
          </w:p>
        </w:tc>
        <w:tc>
          <w:tcPr>
            <w:tcW w:w="1219" w:type="dxa"/>
            <w:shd w:val="clear" w:color="auto" w:fill="D0CECE" w:themeFill="background2" w:themeFillShade="E6"/>
            <w:tcMar>
              <w:left w:w="108" w:type="dxa"/>
            </w:tcMar>
          </w:tcPr>
          <w:p w:rsidR="006666F6" w:rsidRPr="00D078E3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Desejável</w:t>
            </w:r>
          </w:p>
        </w:tc>
        <w:tc>
          <w:tcPr>
            <w:tcW w:w="1501" w:type="dxa"/>
            <w:shd w:val="clear" w:color="auto" w:fill="D0CECE" w:themeFill="background2" w:themeFillShade="E6"/>
            <w:tcMar>
              <w:left w:w="108" w:type="dxa"/>
            </w:tcMar>
          </w:tcPr>
          <w:p w:rsidR="006666F6" w:rsidRPr="00D078E3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Permanente</w:t>
            </w:r>
          </w:p>
        </w:tc>
      </w:tr>
      <w:tr w:rsidR="006666F6" w:rsidTr="006666F6">
        <w:trPr>
          <w:trHeight w:val="808"/>
        </w:trPr>
        <w:tc>
          <w:tcPr>
            <w:tcW w:w="1167" w:type="dxa"/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NF3.1 – Campo Nome</w:t>
            </w:r>
          </w:p>
        </w:tc>
        <w:tc>
          <w:tcPr>
            <w:tcW w:w="4538" w:type="dxa"/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O campo nome deve conter o nome do professor com 150 caracteres.</w:t>
            </w:r>
          </w:p>
        </w:tc>
        <w:tc>
          <w:tcPr>
            <w:tcW w:w="1219" w:type="dxa"/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219" w:type="dxa"/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( )</w:t>
            </w:r>
          </w:p>
        </w:tc>
        <w:tc>
          <w:tcPr>
            <w:tcW w:w="1501" w:type="dxa"/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(</w:t>
            </w:r>
            <w:proofErr w:type="gramStart"/>
            <w:r w:rsidRPr="00D078E3">
              <w:rPr>
                <w:rFonts w:ascii="Arial" w:hAnsi="Arial" w:cs="Arial"/>
                <w:sz w:val="24"/>
                <w:szCs w:val="24"/>
              </w:rPr>
              <w:t>x</w:t>
            </w:r>
            <w:proofErr w:type="gramEnd"/>
            <w:r w:rsidRPr="00D078E3">
              <w:rPr>
                <w:rFonts w:ascii="Arial" w:hAnsi="Arial" w:cs="Arial"/>
                <w:sz w:val="24"/>
                <w:szCs w:val="24"/>
              </w:rPr>
              <w:t>)</w:t>
            </w:r>
          </w:p>
        </w:tc>
      </w:tr>
      <w:tr w:rsidR="006666F6" w:rsidTr="006666F6">
        <w:trPr>
          <w:trHeight w:val="793"/>
        </w:trPr>
        <w:tc>
          <w:tcPr>
            <w:tcW w:w="1167" w:type="dxa"/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NF3.2 – Campo Sexo</w:t>
            </w:r>
          </w:p>
        </w:tc>
        <w:tc>
          <w:tcPr>
            <w:tcW w:w="4538" w:type="dxa"/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O campo sexo de conter o sexo do professor (F ou M).</w:t>
            </w:r>
          </w:p>
        </w:tc>
        <w:tc>
          <w:tcPr>
            <w:tcW w:w="1219" w:type="dxa"/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219" w:type="dxa"/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( )</w:t>
            </w:r>
          </w:p>
        </w:tc>
        <w:tc>
          <w:tcPr>
            <w:tcW w:w="1501" w:type="dxa"/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(</w:t>
            </w:r>
            <w:proofErr w:type="gramStart"/>
            <w:r w:rsidRPr="00D078E3">
              <w:rPr>
                <w:rFonts w:ascii="Arial" w:hAnsi="Arial" w:cs="Arial"/>
                <w:sz w:val="24"/>
                <w:szCs w:val="24"/>
              </w:rPr>
              <w:t>x</w:t>
            </w:r>
            <w:proofErr w:type="gramEnd"/>
            <w:r w:rsidRPr="00D078E3">
              <w:rPr>
                <w:rFonts w:ascii="Arial" w:hAnsi="Arial" w:cs="Arial"/>
                <w:sz w:val="24"/>
                <w:szCs w:val="24"/>
              </w:rPr>
              <w:t>)</w:t>
            </w:r>
          </w:p>
        </w:tc>
      </w:tr>
      <w:tr w:rsidR="006666F6" w:rsidTr="006666F6">
        <w:trPr>
          <w:trHeight w:val="793"/>
        </w:trPr>
        <w:tc>
          <w:tcPr>
            <w:tcW w:w="1167" w:type="dxa"/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 xml:space="preserve">NF3.3 – Campo </w:t>
            </w:r>
            <w:proofErr w:type="spellStart"/>
            <w:r w:rsidRPr="00D078E3">
              <w:rPr>
                <w:rFonts w:ascii="Arial" w:hAnsi="Arial" w:cs="Arial"/>
                <w:sz w:val="24"/>
                <w:szCs w:val="24"/>
              </w:rPr>
              <w:t>Cpf</w:t>
            </w:r>
            <w:proofErr w:type="spellEnd"/>
          </w:p>
        </w:tc>
        <w:tc>
          <w:tcPr>
            <w:tcW w:w="4538" w:type="dxa"/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 xml:space="preserve">O campo </w:t>
            </w:r>
            <w:proofErr w:type="spellStart"/>
            <w:r w:rsidRPr="00D078E3">
              <w:rPr>
                <w:rFonts w:ascii="Arial" w:hAnsi="Arial" w:cs="Arial"/>
                <w:sz w:val="24"/>
                <w:szCs w:val="24"/>
              </w:rPr>
              <w:t>cpf</w:t>
            </w:r>
            <w:proofErr w:type="spellEnd"/>
            <w:r w:rsidRPr="00D078E3">
              <w:rPr>
                <w:rFonts w:ascii="Arial" w:hAnsi="Arial" w:cs="Arial"/>
                <w:sz w:val="24"/>
                <w:szCs w:val="24"/>
              </w:rPr>
              <w:t xml:space="preserve"> deve conter uma máscara (###. ###. ###-##) que contem 14 caracteres.</w:t>
            </w:r>
          </w:p>
        </w:tc>
        <w:tc>
          <w:tcPr>
            <w:tcW w:w="1219" w:type="dxa"/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219" w:type="dxa"/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( )</w:t>
            </w:r>
          </w:p>
        </w:tc>
        <w:tc>
          <w:tcPr>
            <w:tcW w:w="1501" w:type="dxa"/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(</w:t>
            </w:r>
            <w:proofErr w:type="gramStart"/>
            <w:r w:rsidRPr="00D078E3">
              <w:rPr>
                <w:rFonts w:ascii="Arial" w:hAnsi="Arial" w:cs="Arial"/>
                <w:sz w:val="24"/>
                <w:szCs w:val="24"/>
              </w:rPr>
              <w:t>x</w:t>
            </w:r>
            <w:proofErr w:type="gramEnd"/>
            <w:r w:rsidRPr="00D078E3">
              <w:rPr>
                <w:rFonts w:ascii="Arial" w:hAnsi="Arial" w:cs="Arial"/>
                <w:sz w:val="24"/>
                <w:szCs w:val="24"/>
              </w:rPr>
              <w:t>)</w:t>
            </w:r>
          </w:p>
        </w:tc>
      </w:tr>
      <w:tr w:rsidR="006666F6" w:rsidTr="006666F6">
        <w:trPr>
          <w:trHeight w:val="1077"/>
        </w:trPr>
        <w:tc>
          <w:tcPr>
            <w:tcW w:w="1167" w:type="dxa"/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NF3.4 – Campo Currículo Lattes</w:t>
            </w:r>
          </w:p>
        </w:tc>
        <w:tc>
          <w:tcPr>
            <w:tcW w:w="4538" w:type="dxa"/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O campo Currículo Lattes deve conter o currículo do professor com 150 caracteres.</w:t>
            </w:r>
          </w:p>
        </w:tc>
        <w:tc>
          <w:tcPr>
            <w:tcW w:w="1219" w:type="dxa"/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219" w:type="dxa"/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( )</w:t>
            </w:r>
          </w:p>
        </w:tc>
        <w:tc>
          <w:tcPr>
            <w:tcW w:w="1501" w:type="dxa"/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(</w:t>
            </w:r>
            <w:proofErr w:type="gramStart"/>
            <w:r w:rsidRPr="00D078E3">
              <w:rPr>
                <w:rFonts w:ascii="Arial" w:hAnsi="Arial" w:cs="Arial"/>
                <w:sz w:val="24"/>
                <w:szCs w:val="24"/>
              </w:rPr>
              <w:t>x</w:t>
            </w:r>
            <w:proofErr w:type="gramEnd"/>
            <w:r w:rsidRPr="00D078E3">
              <w:rPr>
                <w:rFonts w:ascii="Arial" w:hAnsi="Arial" w:cs="Arial"/>
                <w:sz w:val="24"/>
                <w:szCs w:val="24"/>
              </w:rPr>
              <w:t>)</w:t>
            </w:r>
          </w:p>
        </w:tc>
      </w:tr>
      <w:tr w:rsidR="006666F6" w:rsidTr="006666F6">
        <w:trPr>
          <w:trHeight w:val="1062"/>
        </w:trPr>
        <w:tc>
          <w:tcPr>
            <w:tcW w:w="1167" w:type="dxa"/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NF3.5 – Campo Estado Civil</w:t>
            </w:r>
          </w:p>
        </w:tc>
        <w:tc>
          <w:tcPr>
            <w:tcW w:w="4538" w:type="dxa"/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O campo Estado Civil deve conter o estado civil do professor (solteiro, casado, divorciado, viúvo) que contem 25 caracteres.</w:t>
            </w:r>
          </w:p>
        </w:tc>
        <w:tc>
          <w:tcPr>
            <w:tcW w:w="1219" w:type="dxa"/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219" w:type="dxa"/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( )</w:t>
            </w:r>
          </w:p>
        </w:tc>
        <w:tc>
          <w:tcPr>
            <w:tcW w:w="1501" w:type="dxa"/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(</w:t>
            </w:r>
            <w:proofErr w:type="gramStart"/>
            <w:r w:rsidRPr="00D078E3">
              <w:rPr>
                <w:rFonts w:ascii="Arial" w:hAnsi="Arial" w:cs="Arial"/>
                <w:sz w:val="24"/>
                <w:szCs w:val="24"/>
              </w:rPr>
              <w:t>x</w:t>
            </w:r>
            <w:proofErr w:type="gramEnd"/>
            <w:r w:rsidRPr="00D078E3">
              <w:rPr>
                <w:rFonts w:ascii="Arial" w:hAnsi="Arial" w:cs="Arial"/>
                <w:sz w:val="24"/>
                <w:szCs w:val="24"/>
              </w:rPr>
              <w:t>)</w:t>
            </w:r>
          </w:p>
        </w:tc>
      </w:tr>
      <w:tr w:rsidR="006666F6" w:rsidTr="006666F6">
        <w:trPr>
          <w:trHeight w:val="793"/>
        </w:trPr>
        <w:tc>
          <w:tcPr>
            <w:tcW w:w="1167" w:type="dxa"/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NF3.6 – Campo Renda</w:t>
            </w:r>
          </w:p>
        </w:tc>
        <w:tc>
          <w:tcPr>
            <w:tcW w:w="4538" w:type="dxa"/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O campo renda deve conter a renda do professor do tipo numérico.</w:t>
            </w:r>
          </w:p>
        </w:tc>
        <w:tc>
          <w:tcPr>
            <w:tcW w:w="1219" w:type="dxa"/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219" w:type="dxa"/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( )</w:t>
            </w:r>
          </w:p>
        </w:tc>
        <w:tc>
          <w:tcPr>
            <w:tcW w:w="1501" w:type="dxa"/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(</w:t>
            </w:r>
            <w:proofErr w:type="gramStart"/>
            <w:r w:rsidRPr="00D078E3">
              <w:rPr>
                <w:rFonts w:ascii="Arial" w:hAnsi="Arial" w:cs="Arial"/>
                <w:sz w:val="24"/>
                <w:szCs w:val="24"/>
              </w:rPr>
              <w:t>x</w:t>
            </w:r>
            <w:proofErr w:type="gramEnd"/>
            <w:r w:rsidRPr="00D078E3">
              <w:rPr>
                <w:rFonts w:ascii="Arial" w:hAnsi="Arial" w:cs="Arial"/>
                <w:sz w:val="24"/>
                <w:szCs w:val="24"/>
              </w:rPr>
              <w:t>)</w:t>
            </w:r>
          </w:p>
        </w:tc>
      </w:tr>
      <w:tr w:rsidR="006666F6" w:rsidTr="006666F6">
        <w:trPr>
          <w:trHeight w:val="1077"/>
        </w:trPr>
        <w:tc>
          <w:tcPr>
            <w:tcW w:w="1167" w:type="dxa"/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 xml:space="preserve">NF3.7 – Campo </w:t>
            </w:r>
            <w:r w:rsidRPr="00D078E3">
              <w:rPr>
                <w:rFonts w:ascii="Arial" w:hAnsi="Arial" w:cs="Arial"/>
                <w:sz w:val="24"/>
                <w:szCs w:val="24"/>
              </w:rPr>
              <w:lastRenderedPageBreak/>
              <w:t>Nome Pai</w:t>
            </w:r>
          </w:p>
        </w:tc>
        <w:tc>
          <w:tcPr>
            <w:tcW w:w="4538" w:type="dxa"/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lastRenderedPageBreak/>
              <w:t>O campo nome pai deve com o nome do pai do professor que contém 150 caracteres.</w:t>
            </w:r>
          </w:p>
        </w:tc>
        <w:tc>
          <w:tcPr>
            <w:tcW w:w="1219" w:type="dxa"/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219" w:type="dxa"/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( )</w:t>
            </w:r>
          </w:p>
        </w:tc>
        <w:tc>
          <w:tcPr>
            <w:tcW w:w="1501" w:type="dxa"/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(</w:t>
            </w:r>
            <w:proofErr w:type="gramStart"/>
            <w:r w:rsidRPr="00D078E3">
              <w:rPr>
                <w:rFonts w:ascii="Arial" w:hAnsi="Arial" w:cs="Arial"/>
                <w:sz w:val="24"/>
                <w:szCs w:val="24"/>
              </w:rPr>
              <w:t>x</w:t>
            </w:r>
            <w:proofErr w:type="gramEnd"/>
            <w:r w:rsidRPr="00D078E3">
              <w:rPr>
                <w:rFonts w:ascii="Arial" w:hAnsi="Arial" w:cs="Arial"/>
                <w:sz w:val="24"/>
                <w:szCs w:val="24"/>
              </w:rPr>
              <w:t>)</w:t>
            </w:r>
          </w:p>
        </w:tc>
      </w:tr>
      <w:tr w:rsidR="006666F6" w:rsidTr="006666F6">
        <w:trPr>
          <w:trHeight w:val="1047"/>
        </w:trPr>
        <w:tc>
          <w:tcPr>
            <w:tcW w:w="1167" w:type="dxa"/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lastRenderedPageBreak/>
              <w:t>NF3.8 – Campo Nome Mãe</w:t>
            </w:r>
          </w:p>
        </w:tc>
        <w:tc>
          <w:tcPr>
            <w:tcW w:w="4538" w:type="dxa"/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O campo nome pai deve com o nome da mãe do professor que contém 150 caracteres.</w:t>
            </w:r>
          </w:p>
        </w:tc>
        <w:tc>
          <w:tcPr>
            <w:tcW w:w="1219" w:type="dxa"/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219" w:type="dxa"/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( )</w:t>
            </w:r>
          </w:p>
        </w:tc>
        <w:tc>
          <w:tcPr>
            <w:tcW w:w="1501" w:type="dxa"/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(</w:t>
            </w:r>
            <w:proofErr w:type="gramStart"/>
            <w:r w:rsidRPr="00D078E3">
              <w:rPr>
                <w:rFonts w:ascii="Arial" w:hAnsi="Arial" w:cs="Arial"/>
                <w:sz w:val="24"/>
                <w:szCs w:val="24"/>
              </w:rPr>
              <w:t>x</w:t>
            </w:r>
            <w:proofErr w:type="gramEnd"/>
            <w:r w:rsidRPr="00D078E3">
              <w:rPr>
                <w:rFonts w:ascii="Arial" w:hAnsi="Arial" w:cs="Arial"/>
                <w:sz w:val="24"/>
                <w:szCs w:val="24"/>
              </w:rPr>
              <w:t>)</w:t>
            </w:r>
          </w:p>
        </w:tc>
      </w:tr>
    </w:tbl>
    <w:p w:rsidR="006666F6" w:rsidRDefault="006666F6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tbl>
      <w:tblPr>
        <w:tblStyle w:val="Tabelacomgrade"/>
        <w:tblW w:w="9661" w:type="dxa"/>
        <w:tblLook w:val="04A0" w:firstRow="1" w:lastRow="0" w:firstColumn="1" w:lastColumn="0" w:noHBand="0" w:noVBand="1"/>
      </w:tblPr>
      <w:tblGrid>
        <w:gridCol w:w="1985"/>
        <w:gridCol w:w="2158"/>
        <w:gridCol w:w="2173"/>
        <w:gridCol w:w="1667"/>
        <w:gridCol w:w="1678"/>
      </w:tblGrid>
      <w:tr w:rsidR="006666F6" w:rsidRPr="00D078E3" w:rsidTr="006666F6">
        <w:trPr>
          <w:trHeight w:val="347"/>
        </w:trPr>
        <w:tc>
          <w:tcPr>
            <w:tcW w:w="9661" w:type="dxa"/>
            <w:gridSpan w:val="5"/>
            <w:shd w:val="clear" w:color="auto" w:fill="D0CECE" w:themeFill="background2" w:themeFillShade="E6"/>
            <w:tcMar>
              <w:left w:w="108" w:type="dxa"/>
            </w:tcMar>
          </w:tcPr>
          <w:p w:rsidR="006666F6" w:rsidRPr="00342301" w:rsidRDefault="006666F6" w:rsidP="006666F6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342301">
              <w:rPr>
                <w:rFonts w:ascii="Arial" w:hAnsi="Arial" w:cs="Arial"/>
                <w:b/>
                <w:sz w:val="24"/>
                <w:szCs w:val="24"/>
              </w:rPr>
              <w:t>F4 – Cadastro de Disciplina</w:t>
            </w:r>
          </w:p>
        </w:tc>
      </w:tr>
      <w:tr w:rsidR="006666F6" w:rsidRPr="00D078E3" w:rsidTr="006666F6">
        <w:trPr>
          <w:trHeight w:val="565"/>
        </w:trPr>
        <w:tc>
          <w:tcPr>
            <w:tcW w:w="9661" w:type="dxa"/>
            <w:gridSpan w:val="5"/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b/>
                <w:sz w:val="24"/>
                <w:szCs w:val="24"/>
              </w:rPr>
              <w:t>Descrição</w:t>
            </w:r>
            <w:r w:rsidRPr="00D078E3">
              <w:rPr>
                <w:rFonts w:ascii="Arial" w:hAnsi="Arial" w:cs="Arial"/>
                <w:sz w:val="24"/>
                <w:szCs w:val="24"/>
              </w:rPr>
              <w:t>: O Sistema deverá possuir uma tela de cadastro da disciplina, onde somente a escola terá acesso.</w:t>
            </w:r>
          </w:p>
        </w:tc>
      </w:tr>
      <w:tr w:rsidR="006666F6" w:rsidRPr="00D078E3" w:rsidTr="006666F6">
        <w:trPr>
          <w:trHeight w:val="276"/>
        </w:trPr>
        <w:tc>
          <w:tcPr>
            <w:tcW w:w="9661" w:type="dxa"/>
            <w:gridSpan w:val="5"/>
            <w:shd w:val="clear" w:color="auto" w:fill="D0CECE" w:themeFill="background2" w:themeFillShade="E6"/>
            <w:tcMar>
              <w:left w:w="108" w:type="dxa"/>
            </w:tcMar>
          </w:tcPr>
          <w:p w:rsidR="006666F6" w:rsidRPr="00342301" w:rsidRDefault="006666F6" w:rsidP="006666F6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342301">
              <w:rPr>
                <w:rFonts w:ascii="Arial" w:hAnsi="Arial" w:cs="Arial"/>
                <w:b/>
                <w:sz w:val="24"/>
                <w:szCs w:val="24"/>
              </w:rPr>
              <w:t xml:space="preserve">Requisitos Não Funcionais </w:t>
            </w:r>
          </w:p>
        </w:tc>
      </w:tr>
      <w:tr w:rsidR="006666F6" w:rsidRPr="00D078E3" w:rsidTr="006666F6">
        <w:trPr>
          <w:trHeight w:val="201"/>
        </w:trPr>
        <w:tc>
          <w:tcPr>
            <w:tcW w:w="1985" w:type="dxa"/>
            <w:shd w:val="clear" w:color="auto" w:fill="D0CECE" w:themeFill="background2" w:themeFillShade="E6"/>
            <w:tcMar>
              <w:left w:w="108" w:type="dxa"/>
            </w:tcMar>
          </w:tcPr>
          <w:p w:rsidR="006666F6" w:rsidRPr="00D078E3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Nome</w:t>
            </w:r>
          </w:p>
        </w:tc>
        <w:tc>
          <w:tcPr>
            <w:tcW w:w="2158" w:type="dxa"/>
            <w:shd w:val="clear" w:color="auto" w:fill="D0CECE" w:themeFill="background2" w:themeFillShade="E6"/>
            <w:tcMar>
              <w:left w:w="108" w:type="dxa"/>
            </w:tcMar>
          </w:tcPr>
          <w:p w:rsidR="006666F6" w:rsidRPr="00D078E3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Restrição</w:t>
            </w:r>
          </w:p>
        </w:tc>
        <w:tc>
          <w:tcPr>
            <w:tcW w:w="2173" w:type="dxa"/>
            <w:shd w:val="clear" w:color="auto" w:fill="D0CECE" w:themeFill="background2" w:themeFillShade="E6"/>
            <w:tcMar>
              <w:left w:w="108" w:type="dxa"/>
            </w:tcMar>
          </w:tcPr>
          <w:p w:rsidR="006666F6" w:rsidRPr="00D078E3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Categoria</w:t>
            </w:r>
          </w:p>
        </w:tc>
        <w:tc>
          <w:tcPr>
            <w:tcW w:w="1667" w:type="dxa"/>
            <w:shd w:val="clear" w:color="auto" w:fill="D0CECE" w:themeFill="background2" w:themeFillShade="E6"/>
            <w:tcMar>
              <w:left w:w="108" w:type="dxa"/>
            </w:tcMar>
          </w:tcPr>
          <w:p w:rsidR="006666F6" w:rsidRPr="00D078E3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Desejável</w:t>
            </w:r>
          </w:p>
        </w:tc>
        <w:tc>
          <w:tcPr>
            <w:tcW w:w="1676" w:type="dxa"/>
            <w:shd w:val="clear" w:color="auto" w:fill="D0CECE" w:themeFill="background2" w:themeFillShade="E6"/>
            <w:tcMar>
              <w:left w:w="108" w:type="dxa"/>
            </w:tcMar>
          </w:tcPr>
          <w:p w:rsidR="006666F6" w:rsidRPr="00D078E3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Permanente</w:t>
            </w:r>
          </w:p>
        </w:tc>
      </w:tr>
      <w:tr w:rsidR="006666F6" w:rsidRPr="00D078E3" w:rsidTr="006666F6">
        <w:trPr>
          <w:trHeight w:val="1417"/>
        </w:trPr>
        <w:tc>
          <w:tcPr>
            <w:tcW w:w="1985" w:type="dxa"/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NF4.1 – Campo Nome</w:t>
            </w:r>
          </w:p>
        </w:tc>
        <w:tc>
          <w:tcPr>
            <w:tcW w:w="2158" w:type="dxa"/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O campo nome deve conter o nome da disciplina com 150 caracteres.</w:t>
            </w:r>
          </w:p>
        </w:tc>
        <w:tc>
          <w:tcPr>
            <w:tcW w:w="2173" w:type="dxa"/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667" w:type="dxa"/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( )</w:t>
            </w:r>
          </w:p>
        </w:tc>
        <w:tc>
          <w:tcPr>
            <w:tcW w:w="1676" w:type="dxa"/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(</w:t>
            </w:r>
            <w:proofErr w:type="gramStart"/>
            <w:r w:rsidRPr="00D078E3">
              <w:rPr>
                <w:rFonts w:ascii="Arial" w:hAnsi="Arial" w:cs="Arial"/>
                <w:sz w:val="24"/>
                <w:szCs w:val="24"/>
              </w:rPr>
              <w:t>x</w:t>
            </w:r>
            <w:proofErr w:type="gramEnd"/>
            <w:r w:rsidRPr="00D078E3">
              <w:rPr>
                <w:rFonts w:ascii="Arial" w:hAnsi="Arial" w:cs="Arial"/>
                <w:sz w:val="24"/>
                <w:szCs w:val="24"/>
              </w:rPr>
              <w:t>)</w:t>
            </w:r>
          </w:p>
        </w:tc>
      </w:tr>
      <w:tr w:rsidR="006666F6" w:rsidRPr="00D078E3" w:rsidTr="006666F6">
        <w:trPr>
          <w:trHeight w:val="1692"/>
        </w:trPr>
        <w:tc>
          <w:tcPr>
            <w:tcW w:w="1985" w:type="dxa"/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NF4.2 – Campo Carga Horaria</w:t>
            </w:r>
          </w:p>
        </w:tc>
        <w:tc>
          <w:tcPr>
            <w:tcW w:w="2158" w:type="dxa"/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O campo carga horária deve conter a quantidade de hora da disciplina do tipo int.</w:t>
            </w:r>
          </w:p>
        </w:tc>
        <w:tc>
          <w:tcPr>
            <w:tcW w:w="2173" w:type="dxa"/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667" w:type="dxa"/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( )</w:t>
            </w:r>
          </w:p>
        </w:tc>
        <w:tc>
          <w:tcPr>
            <w:tcW w:w="1676" w:type="dxa"/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(</w:t>
            </w:r>
            <w:proofErr w:type="gramStart"/>
            <w:r w:rsidRPr="00D078E3">
              <w:rPr>
                <w:rFonts w:ascii="Arial" w:hAnsi="Arial" w:cs="Arial"/>
                <w:sz w:val="24"/>
                <w:szCs w:val="24"/>
              </w:rPr>
              <w:t>x</w:t>
            </w:r>
            <w:proofErr w:type="gramEnd"/>
            <w:r w:rsidRPr="00D078E3">
              <w:rPr>
                <w:rFonts w:ascii="Arial" w:hAnsi="Arial" w:cs="Arial"/>
                <w:sz w:val="24"/>
                <w:szCs w:val="24"/>
              </w:rPr>
              <w:t>)</w:t>
            </w:r>
          </w:p>
        </w:tc>
      </w:tr>
    </w:tbl>
    <w:p w:rsidR="006666F6" w:rsidRDefault="006666F6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tbl>
      <w:tblPr>
        <w:tblStyle w:val="Tabelacomgrade"/>
        <w:tblW w:w="9692" w:type="dxa"/>
        <w:tblLook w:val="04A0" w:firstRow="1" w:lastRow="0" w:firstColumn="1" w:lastColumn="0" w:noHBand="0" w:noVBand="1"/>
      </w:tblPr>
      <w:tblGrid>
        <w:gridCol w:w="1993"/>
        <w:gridCol w:w="2165"/>
        <w:gridCol w:w="2180"/>
        <w:gridCol w:w="1673"/>
        <w:gridCol w:w="1681"/>
      </w:tblGrid>
      <w:tr w:rsidR="006666F6" w:rsidRPr="00342301" w:rsidTr="006666F6">
        <w:trPr>
          <w:trHeight w:val="270"/>
        </w:trPr>
        <w:tc>
          <w:tcPr>
            <w:tcW w:w="9692" w:type="dxa"/>
            <w:gridSpan w:val="5"/>
            <w:shd w:val="clear" w:color="auto" w:fill="D0CECE" w:themeFill="background2" w:themeFillShade="E6"/>
            <w:tcMar>
              <w:left w:w="108" w:type="dxa"/>
            </w:tcMar>
          </w:tcPr>
          <w:p w:rsidR="006666F6" w:rsidRPr="00342301" w:rsidRDefault="006666F6" w:rsidP="006666F6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342301">
              <w:rPr>
                <w:rFonts w:ascii="Arial" w:hAnsi="Arial" w:cs="Arial"/>
                <w:b/>
                <w:sz w:val="24"/>
                <w:szCs w:val="24"/>
              </w:rPr>
              <w:t>F5 – Cadastro de Cidade</w:t>
            </w:r>
          </w:p>
        </w:tc>
      </w:tr>
      <w:tr w:rsidR="006666F6" w:rsidRPr="00342301" w:rsidTr="006666F6">
        <w:trPr>
          <w:trHeight w:val="526"/>
        </w:trPr>
        <w:tc>
          <w:tcPr>
            <w:tcW w:w="9692" w:type="dxa"/>
            <w:gridSpan w:val="5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b/>
                <w:sz w:val="24"/>
                <w:szCs w:val="24"/>
              </w:rPr>
              <w:t>Descrição</w:t>
            </w:r>
            <w:r w:rsidRPr="00342301">
              <w:rPr>
                <w:rFonts w:ascii="Arial" w:hAnsi="Arial" w:cs="Arial"/>
                <w:sz w:val="24"/>
                <w:szCs w:val="24"/>
              </w:rPr>
              <w:t>: O Sistema deverá possuir uma tela de cadastro de cidade, onde somente a escola terá acesso.</w:t>
            </w:r>
          </w:p>
        </w:tc>
      </w:tr>
      <w:tr w:rsidR="006666F6" w:rsidRPr="00342301" w:rsidTr="006666F6">
        <w:trPr>
          <w:trHeight w:val="270"/>
        </w:trPr>
        <w:tc>
          <w:tcPr>
            <w:tcW w:w="9692" w:type="dxa"/>
            <w:gridSpan w:val="5"/>
            <w:shd w:val="clear" w:color="auto" w:fill="D0CECE" w:themeFill="background2" w:themeFillShade="E6"/>
            <w:tcMar>
              <w:left w:w="108" w:type="dxa"/>
            </w:tcMar>
          </w:tcPr>
          <w:p w:rsidR="006666F6" w:rsidRPr="00342301" w:rsidRDefault="006666F6" w:rsidP="006666F6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342301">
              <w:rPr>
                <w:rFonts w:ascii="Arial" w:hAnsi="Arial" w:cs="Arial"/>
                <w:b/>
                <w:sz w:val="24"/>
                <w:szCs w:val="24"/>
              </w:rPr>
              <w:t xml:space="preserve">Requisitos Não Funcionais </w:t>
            </w:r>
          </w:p>
        </w:tc>
      </w:tr>
      <w:tr w:rsidR="006666F6" w:rsidRPr="00342301" w:rsidTr="006666F6">
        <w:trPr>
          <w:trHeight w:val="255"/>
        </w:trPr>
        <w:tc>
          <w:tcPr>
            <w:tcW w:w="1993" w:type="dxa"/>
            <w:shd w:val="clear" w:color="auto" w:fill="D0CECE" w:themeFill="background2" w:themeFillShade="E6"/>
            <w:tcMar>
              <w:left w:w="108" w:type="dxa"/>
            </w:tcMar>
          </w:tcPr>
          <w:p w:rsidR="006666F6" w:rsidRPr="00342301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Nome</w:t>
            </w:r>
          </w:p>
        </w:tc>
        <w:tc>
          <w:tcPr>
            <w:tcW w:w="2165" w:type="dxa"/>
            <w:shd w:val="clear" w:color="auto" w:fill="D0CECE" w:themeFill="background2" w:themeFillShade="E6"/>
            <w:tcMar>
              <w:left w:w="108" w:type="dxa"/>
            </w:tcMar>
          </w:tcPr>
          <w:p w:rsidR="006666F6" w:rsidRPr="00342301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Restrição</w:t>
            </w:r>
          </w:p>
        </w:tc>
        <w:tc>
          <w:tcPr>
            <w:tcW w:w="2180" w:type="dxa"/>
            <w:shd w:val="clear" w:color="auto" w:fill="D0CECE" w:themeFill="background2" w:themeFillShade="E6"/>
            <w:tcMar>
              <w:left w:w="108" w:type="dxa"/>
            </w:tcMar>
          </w:tcPr>
          <w:p w:rsidR="006666F6" w:rsidRPr="00342301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Categoria</w:t>
            </w:r>
          </w:p>
        </w:tc>
        <w:tc>
          <w:tcPr>
            <w:tcW w:w="1673" w:type="dxa"/>
            <w:shd w:val="clear" w:color="auto" w:fill="D0CECE" w:themeFill="background2" w:themeFillShade="E6"/>
            <w:tcMar>
              <w:left w:w="108" w:type="dxa"/>
            </w:tcMar>
          </w:tcPr>
          <w:p w:rsidR="006666F6" w:rsidRPr="00342301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Desejável</w:t>
            </w:r>
          </w:p>
        </w:tc>
        <w:tc>
          <w:tcPr>
            <w:tcW w:w="1679" w:type="dxa"/>
            <w:shd w:val="clear" w:color="auto" w:fill="D0CECE" w:themeFill="background2" w:themeFillShade="E6"/>
            <w:tcMar>
              <w:left w:w="108" w:type="dxa"/>
            </w:tcMar>
          </w:tcPr>
          <w:p w:rsidR="006666F6" w:rsidRPr="00342301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Permanente</w:t>
            </w:r>
          </w:p>
        </w:tc>
      </w:tr>
      <w:tr w:rsidR="006666F6" w:rsidRPr="00342301" w:rsidTr="006666F6">
        <w:trPr>
          <w:trHeight w:val="1339"/>
        </w:trPr>
        <w:tc>
          <w:tcPr>
            <w:tcW w:w="1993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NF5.1 – Campo do nome</w:t>
            </w:r>
          </w:p>
        </w:tc>
        <w:tc>
          <w:tcPr>
            <w:tcW w:w="2165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O campo nome deve possuir o nome da cidade e conter 150 caracteres.</w:t>
            </w:r>
          </w:p>
        </w:tc>
        <w:tc>
          <w:tcPr>
            <w:tcW w:w="2180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673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( )</w:t>
            </w:r>
          </w:p>
        </w:tc>
        <w:tc>
          <w:tcPr>
            <w:tcW w:w="1679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(</w:t>
            </w:r>
            <w:proofErr w:type="gramStart"/>
            <w:r w:rsidRPr="00342301">
              <w:rPr>
                <w:rFonts w:ascii="Arial" w:hAnsi="Arial" w:cs="Arial"/>
                <w:sz w:val="24"/>
                <w:szCs w:val="24"/>
              </w:rPr>
              <w:t>x</w:t>
            </w:r>
            <w:proofErr w:type="gramEnd"/>
            <w:r w:rsidRPr="00342301">
              <w:rPr>
                <w:rFonts w:ascii="Arial" w:hAnsi="Arial" w:cs="Arial"/>
                <w:sz w:val="24"/>
                <w:szCs w:val="24"/>
              </w:rPr>
              <w:t>)</w:t>
            </w:r>
          </w:p>
        </w:tc>
      </w:tr>
      <w:tr w:rsidR="006666F6" w:rsidRPr="00342301" w:rsidTr="006666F6">
        <w:trPr>
          <w:trHeight w:val="1339"/>
        </w:trPr>
        <w:tc>
          <w:tcPr>
            <w:tcW w:w="1993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NF5.2 – Campo do estado</w:t>
            </w:r>
          </w:p>
        </w:tc>
        <w:tc>
          <w:tcPr>
            <w:tcW w:w="2165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 xml:space="preserve">O campo do estado deve possui o estado </w:t>
            </w:r>
            <w:r w:rsidRPr="00342301">
              <w:rPr>
                <w:rFonts w:ascii="Arial" w:hAnsi="Arial" w:cs="Arial"/>
                <w:sz w:val="24"/>
                <w:szCs w:val="24"/>
              </w:rPr>
              <w:lastRenderedPageBreak/>
              <w:t>da cidade conter 2 caracteres.</w:t>
            </w:r>
          </w:p>
        </w:tc>
        <w:tc>
          <w:tcPr>
            <w:tcW w:w="2180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673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( )</w:t>
            </w:r>
          </w:p>
        </w:tc>
        <w:tc>
          <w:tcPr>
            <w:tcW w:w="1679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(</w:t>
            </w:r>
            <w:proofErr w:type="gramStart"/>
            <w:r w:rsidRPr="00342301">
              <w:rPr>
                <w:rFonts w:ascii="Arial" w:hAnsi="Arial" w:cs="Arial"/>
                <w:sz w:val="24"/>
                <w:szCs w:val="24"/>
              </w:rPr>
              <w:t>x</w:t>
            </w:r>
            <w:proofErr w:type="gramEnd"/>
            <w:r w:rsidRPr="00342301">
              <w:rPr>
                <w:rFonts w:ascii="Arial" w:hAnsi="Arial" w:cs="Arial"/>
                <w:sz w:val="24"/>
                <w:szCs w:val="24"/>
              </w:rPr>
              <w:t>)</w:t>
            </w:r>
          </w:p>
        </w:tc>
      </w:tr>
    </w:tbl>
    <w:p w:rsidR="006666F6" w:rsidRDefault="006666F6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tbl>
      <w:tblPr>
        <w:tblStyle w:val="Tabelacomgrade"/>
        <w:tblW w:w="9707" w:type="dxa"/>
        <w:tblLook w:val="04A0" w:firstRow="1" w:lastRow="0" w:firstColumn="1" w:lastColumn="0" w:noHBand="0" w:noVBand="1"/>
      </w:tblPr>
      <w:tblGrid>
        <w:gridCol w:w="1974"/>
        <w:gridCol w:w="2154"/>
        <w:gridCol w:w="2165"/>
        <w:gridCol w:w="1670"/>
        <w:gridCol w:w="1744"/>
      </w:tblGrid>
      <w:tr w:rsidR="006666F6" w:rsidRPr="00342301" w:rsidTr="006666F6">
        <w:trPr>
          <w:trHeight w:val="272"/>
        </w:trPr>
        <w:tc>
          <w:tcPr>
            <w:tcW w:w="9707" w:type="dxa"/>
            <w:gridSpan w:val="5"/>
            <w:shd w:val="clear" w:color="auto" w:fill="D0CECE" w:themeFill="background2" w:themeFillShade="E6"/>
            <w:tcMar>
              <w:left w:w="108" w:type="dxa"/>
            </w:tcMar>
          </w:tcPr>
          <w:p w:rsidR="006666F6" w:rsidRPr="00342301" w:rsidRDefault="006666F6" w:rsidP="006666F6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342301">
              <w:rPr>
                <w:rFonts w:ascii="Arial" w:hAnsi="Arial" w:cs="Arial"/>
                <w:b/>
                <w:sz w:val="24"/>
                <w:szCs w:val="24"/>
              </w:rPr>
              <w:t>F6 – Cadastro de Tipo de Evento</w:t>
            </w:r>
          </w:p>
        </w:tc>
      </w:tr>
      <w:tr w:rsidR="006666F6" w:rsidRPr="00342301" w:rsidTr="006666F6">
        <w:trPr>
          <w:trHeight w:val="559"/>
        </w:trPr>
        <w:tc>
          <w:tcPr>
            <w:tcW w:w="9707" w:type="dxa"/>
            <w:gridSpan w:val="5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b/>
                <w:sz w:val="24"/>
                <w:szCs w:val="24"/>
              </w:rPr>
              <w:t>Descrição:</w:t>
            </w:r>
            <w:r w:rsidRPr="00342301">
              <w:rPr>
                <w:rFonts w:ascii="Arial" w:hAnsi="Arial" w:cs="Arial"/>
                <w:sz w:val="24"/>
                <w:szCs w:val="24"/>
              </w:rPr>
              <w:t xml:space="preserve"> O Sistema deverá possuir uma tela de cadastro de tipo evento, onde somente a escola terá acesso.</w:t>
            </w:r>
          </w:p>
        </w:tc>
      </w:tr>
      <w:tr w:rsidR="006666F6" w:rsidRPr="00342301" w:rsidTr="006666F6">
        <w:trPr>
          <w:trHeight w:val="272"/>
        </w:trPr>
        <w:tc>
          <w:tcPr>
            <w:tcW w:w="9707" w:type="dxa"/>
            <w:gridSpan w:val="5"/>
            <w:shd w:val="clear" w:color="auto" w:fill="D0CECE" w:themeFill="background2" w:themeFillShade="E6"/>
            <w:tcMar>
              <w:left w:w="108" w:type="dxa"/>
            </w:tcMar>
          </w:tcPr>
          <w:p w:rsidR="006666F6" w:rsidRPr="00342301" w:rsidRDefault="006666F6" w:rsidP="006666F6">
            <w:pPr>
              <w:tabs>
                <w:tab w:val="left" w:pos="4095"/>
              </w:tabs>
              <w:rPr>
                <w:rFonts w:ascii="Arial" w:hAnsi="Arial" w:cs="Arial"/>
                <w:b/>
                <w:sz w:val="24"/>
                <w:szCs w:val="24"/>
              </w:rPr>
            </w:pPr>
            <w:r w:rsidRPr="00342301">
              <w:rPr>
                <w:rFonts w:ascii="Arial" w:hAnsi="Arial" w:cs="Arial"/>
                <w:b/>
                <w:sz w:val="24"/>
                <w:szCs w:val="24"/>
              </w:rPr>
              <w:t xml:space="preserve">Requisitos Não Funcionais </w:t>
            </w:r>
            <w:r>
              <w:rPr>
                <w:rFonts w:ascii="Arial" w:hAnsi="Arial" w:cs="Arial"/>
                <w:b/>
                <w:sz w:val="24"/>
                <w:szCs w:val="24"/>
              </w:rPr>
              <w:tab/>
            </w:r>
          </w:p>
        </w:tc>
      </w:tr>
      <w:tr w:rsidR="006666F6" w:rsidRPr="00342301" w:rsidTr="006666F6">
        <w:trPr>
          <w:trHeight w:val="272"/>
        </w:trPr>
        <w:tc>
          <w:tcPr>
            <w:tcW w:w="1974" w:type="dxa"/>
            <w:shd w:val="clear" w:color="auto" w:fill="D0CECE" w:themeFill="background2" w:themeFillShade="E6"/>
            <w:tcMar>
              <w:left w:w="108" w:type="dxa"/>
            </w:tcMar>
          </w:tcPr>
          <w:p w:rsidR="006666F6" w:rsidRPr="00342301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Nome</w:t>
            </w:r>
          </w:p>
        </w:tc>
        <w:tc>
          <w:tcPr>
            <w:tcW w:w="2154" w:type="dxa"/>
            <w:shd w:val="clear" w:color="auto" w:fill="D0CECE" w:themeFill="background2" w:themeFillShade="E6"/>
            <w:tcMar>
              <w:left w:w="108" w:type="dxa"/>
            </w:tcMar>
          </w:tcPr>
          <w:p w:rsidR="006666F6" w:rsidRPr="00342301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Restrição</w:t>
            </w:r>
          </w:p>
        </w:tc>
        <w:tc>
          <w:tcPr>
            <w:tcW w:w="2165" w:type="dxa"/>
            <w:shd w:val="clear" w:color="auto" w:fill="D0CECE" w:themeFill="background2" w:themeFillShade="E6"/>
            <w:tcMar>
              <w:left w:w="108" w:type="dxa"/>
            </w:tcMar>
          </w:tcPr>
          <w:p w:rsidR="006666F6" w:rsidRPr="00342301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Categoria</w:t>
            </w:r>
          </w:p>
        </w:tc>
        <w:tc>
          <w:tcPr>
            <w:tcW w:w="1670" w:type="dxa"/>
            <w:shd w:val="clear" w:color="auto" w:fill="D0CECE" w:themeFill="background2" w:themeFillShade="E6"/>
            <w:tcMar>
              <w:left w:w="108" w:type="dxa"/>
            </w:tcMar>
          </w:tcPr>
          <w:p w:rsidR="006666F6" w:rsidRPr="00342301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Desejável</w:t>
            </w:r>
          </w:p>
        </w:tc>
        <w:tc>
          <w:tcPr>
            <w:tcW w:w="1741" w:type="dxa"/>
            <w:shd w:val="clear" w:color="auto" w:fill="D0CECE" w:themeFill="background2" w:themeFillShade="E6"/>
            <w:tcMar>
              <w:left w:w="108" w:type="dxa"/>
            </w:tcMar>
          </w:tcPr>
          <w:p w:rsidR="006666F6" w:rsidRPr="00342301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Permanente</w:t>
            </w:r>
          </w:p>
        </w:tc>
      </w:tr>
      <w:tr w:rsidR="006666F6" w:rsidRPr="00342301" w:rsidTr="006666F6">
        <w:trPr>
          <w:trHeight w:val="1937"/>
        </w:trPr>
        <w:tc>
          <w:tcPr>
            <w:tcW w:w="1974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NF6.1 – Campo de Viagem</w:t>
            </w:r>
          </w:p>
        </w:tc>
        <w:tc>
          <w:tcPr>
            <w:tcW w:w="2154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O campo de viajem deve possuir a descrição da viajem e deve conter 150 caracteres.</w:t>
            </w:r>
          </w:p>
        </w:tc>
        <w:tc>
          <w:tcPr>
            <w:tcW w:w="2165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670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( )</w:t>
            </w:r>
          </w:p>
        </w:tc>
        <w:tc>
          <w:tcPr>
            <w:tcW w:w="1741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(</w:t>
            </w:r>
            <w:proofErr w:type="gramStart"/>
            <w:r w:rsidRPr="00342301">
              <w:rPr>
                <w:rFonts w:ascii="Arial" w:hAnsi="Arial" w:cs="Arial"/>
                <w:sz w:val="24"/>
                <w:szCs w:val="24"/>
              </w:rPr>
              <w:t>x</w:t>
            </w:r>
            <w:proofErr w:type="gramEnd"/>
            <w:r w:rsidRPr="00342301">
              <w:rPr>
                <w:rFonts w:ascii="Arial" w:hAnsi="Arial" w:cs="Arial"/>
                <w:sz w:val="24"/>
                <w:szCs w:val="24"/>
              </w:rPr>
              <w:t>)</w:t>
            </w:r>
          </w:p>
        </w:tc>
      </w:tr>
    </w:tbl>
    <w:p w:rsidR="006666F6" w:rsidRDefault="006666F6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tbl>
      <w:tblPr>
        <w:tblStyle w:val="Tabelacomgrade"/>
        <w:tblW w:w="9737" w:type="dxa"/>
        <w:tblLook w:val="04A0" w:firstRow="1" w:lastRow="0" w:firstColumn="1" w:lastColumn="0" w:noHBand="0" w:noVBand="1"/>
      </w:tblPr>
      <w:tblGrid>
        <w:gridCol w:w="1980"/>
        <w:gridCol w:w="2160"/>
        <w:gridCol w:w="2172"/>
        <w:gridCol w:w="1675"/>
        <w:gridCol w:w="1750"/>
      </w:tblGrid>
      <w:tr w:rsidR="006666F6" w:rsidRPr="00342301" w:rsidTr="006666F6">
        <w:trPr>
          <w:trHeight w:val="283"/>
        </w:trPr>
        <w:tc>
          <w:tcPr>
            <w:tcW w:w="9737" w:type="dxa"/>
            <w:gridSpan w:val="5"/>
            <w:shd w:val="clear" w:color="auto" w:fill="D0CECE" w:themeFill="background2" w:themeFillShade="E6"/>
            <w:tcMar>
              <w:left w:w="108" w:type="dxa"/>
            </w:tcMar>
          </w:tcPr>
          <w:p w:rsidR="006666F6" w:rsidRPr="00342301" w:rsidRDefault="006666F6" w:rsidP="006666F6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342301">
              <w:rPr>
                <w:rFonts w:ascii="Arial" w:hAnsi="Arial" w:cs="Arial"/>
                <w:b/>
                <w:sz w:val="24"/>
                <w:szCs w:val="24"/>
              </w:rPr>
              <w:t>F7 – Cadastro de Evento</w:t>
            </w:r>
          </w:p>
        </w:tc>
      </w:tr>
      <w:tr w:rsidR="006666F6" w:rsidRPr="00342301" w:rsidTr="006666F6">
        <w:trPr>
          <w:trHeight w:val="566"/>
        </w:trPr>
        <w:tc>
          <w:tcPr>
            <w:tcW w:w="9737" w:type="dxa"/>
            <w:gridSpan w:val="5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b/>
                <w:sz w:val="24"/>
                <w:szCs w:val="24"/>
              </w:rPr>
              <w:t>Descrição:</w:t>
            </w:r>
            <w:r w:rsidRPr="00342301">
              <w:rPr>
                <w:rFonts w:ascii="Arial" w:hAnsi="Arial" w:cs="Arial"/>
                <w:sz w:val="24"/>
                <w:szCs w:val="24"/>
              </w:rPr>
              <w:t xml:space="preserve"> O Sistema deverá possuir uma tela de cadastro de evento, onde somente a escola terá acesso.</w:t>
            </w:r>
          </w:p>
        </w:tc>
      </w:tr>
      <w:tr w:rsidR="006666F6" w:rsidRPr="00342301" w:rsidTr="006666F6">
        <w:trPr>
          <w:trHeight w:val="277"/>
        </w:trPr>
        <w:tc>
          <w:tcPr>
            <w:tcW w:w="9737" w:type="dxa"/>
            <w:gridSpan w:val="5"/>
            <w:shd w:val="clear" w:color="auto" w:fill="D0CECE" w:themeFill="background2" w:themeFillShade="E6"/>
            <w:tcMar>
              <w:left w:w="108" w:type="dxa"/>
            </w:tcMar>
          </w:tcPr>
          <w:p w:rsidR="006666F6" w:rsidRPr="00342301" w:rsidRDefault="006666F6" w:rsidP="006666F6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342301">
              <w:rPr>
                <w:rFonts w:ascii="Arial" w:hAnsi="Arial" w:cs="Arial"/>
                <w:b/>
                <w:sz w:val="24"/>
                <w:szCs w:val="24"/>
              </w:rPr>
              <w:t xml:space="preserve">Requisitos Não Funcionais </w:t>
            </w:r>
          </w:p>
        </w:tc>
      </w:tr>
      <w:tr w:rsidR="006666F6" w:rsidRPr="00342301" w:rsidTr="006666F6">
        <w:trPr>
          <w:trHeight w:val="267"/>
        </w:trPr>
        <w:tc>
          <w:tcPr>
            <w:tcW w:w="1980" w:type="dxa"/>
            <w:shd w:val="clear" w:color="auto" w:fill="D0CECE" w:themeFill="background2" w:themeFillShade="E6"/>
            <w:tcMar>
              <w:left w:w="108" w:type="dxa"/>
            </w:tcMar>
          </w:tcPr>
          <w:p w:rsidR="006666F6" w:rsidRPr="00342301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Nome</w:t>
            </w:r>
          </w:p>
        </w:tc>
        <w:tc>
          <w:tcPr>
            <w:tcW w:w="2160" w:type="dxa"/>
            <w:shd w:val="clear" w:color="auto" w:fill="D0CECE" w:themeFill="background2" w:themeFillShade="E6"/>
            <w:tcMar>
              <w:left w:w="108" w:type="dxa"/>
            </w:tcMar>
          </w:tcPr>
          <w:p w:rsidR="006666F6" w:rsidRPr="00342301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Restrição</w:t>
            </w:r>
          </w:p>
        </w:tc>
        <w:tc>
          <w:tcPr>
            <w:tcW w:w="2172" w:type="dxa"/>
            <w:shd w:val="clear" w:color="auto" w:fill="D0CECE" w:themeFill="background2" w:themeFillShade="E6"/>
            <w:tcMar>
              <w:left w:w="108" w:type="dxa"/>
            </w:tcMar>
          </w:tcPr>
          <w:p w:rsidR="006666F6" w:rsidRPr="00342301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Categoria</w:t>
            </w:r>
          </w:p>
        </w:tc>
        <w:tc>
          <w:tcPr>
            <w:tcW w:w="1675" w:type="dxa"/>
            <w:shd w:val="clear" w:color="auto" w:fill="D0CECE" w:themeFill="background2" w:themeFillShade="E6"/>
            <w:tcMar>
              <w:left w:w="108" w:type="dxa"/>
            </w:tcMar>
          </w:tcPr>
          <w:p w:rsidR="006666F6" w:rsidRPr="00342301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Desejável</w:t>
            </w:r>
          </w:p>
        </w:tc>
        <w:tc>
          <w:tcPr>
            <w:tcW w:w="1747" w:type="dxa"/>
            <w:shd w:val="clear" w:color="auto" w:fill="D0CECE" w:themeFill="background2" w:themeFillShade="E6"/>
            <w:tcMar>
              <w:left w:w="108" w:type="dxa"/>
            </w:tcMar>
          </w:tcPr>
          <w:p w:rsidR="006666F6" w:rsidRPr="00342301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Permanente</w:t>
            </w:r>
          </w:p>
        </w:tc>
      </w:tr>
      <w:tr w:rsidR="006666F6" w:rsidRPr="00342301" w:rsidTr="006666F6">
        <w:trPr>
          <w:trHeight w:val="1391"/>
        </w:trPr>
        <w:tc>
          <w:tcPr>
            <w:tcW w:w="1980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NF7.1 – Campo de nome</w:t>
            </w:r>
          </w:p>
        </w:tc>
        <w:tc>
          <w:tcPr>
            <w:tcW w:w="2160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O campo de nome deve conter o nome do evento e conter 150 caracteres.</w:t>
            </w:r>
          </w:p>
        </w:tc>
        <w:tc>
          <w:tcPr>
            <w:tcW w:w="2172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675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( )</w:t>
            </w:r>
          </w:p>
        </w:tc>
        <w:tc>
          <w:tcPr>
            <w:tcW w:w="1747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(</w:t>
            </w:r>
            <w:proofErr w:type="gramStart"/>
            <w:r w:rsidRPr="00342301">
              <w:rPr>
                <w:rFonts w:ascii="Arial" w:hAnsi="Arial" w:cs="Arial"/>
                <w:sz w:val="24"/>
                <w:szCs w:val="24"/>
              </w:rPr>
              <w:t>x</w:t>
            </w:r>
            <w:proofErr w:type="gramEnd"/>
            <w:r w:rsidRPr="00342301">
              <w:rPr>
                <w:rFonts w:ascii="Arial" w:hAnsi="Arial" w:cs="Arial"/>
                <w:sz w:val="24"/>
                <w:szCs w:val="24"/>
              </w:rPr>
              <w:t>)</w:t>
            </w:r>
          </w:p>
        </w:tc>
      </w:tr>
      <w:tr w:rsidR="006666F6" w:rsidRPr="00342301" w:rsidTr="006666F6">
        <w:trPr>
          <w:trHeight w:val="1126"/>
        </w:trPr>
        <w:tc>
          <w:tcPr>
            <w:tcW w:w="1980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NF7.2 – Campo de data</w:t>
            </w:r>
          </w:p>
        </w:tc>
        <w:tc>
          <w:tcPr>
            <w:tcW w:w="2160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O campo de data deve conter a data que o evento será realizado.</w:t>
            </w:r>
          </w:p>
        </w:tc>
        <w:tc>
          <w:tcPr>
            <w:tcW w:w="2172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675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( )</w:t>
            </w:r>
          </w:p>
        </w:tc>
        <w:tc>
          <w:tcPr>
            <w:tcW w:w="1747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(</w:t>
            </w:r>
            <w:proofErr w:type="gramStart"/>
            <w:r w:rsidRPr="00342301">
              <w:rPr>
                <w:rFonts w:ascii="Arial" w:hAnsi="Arial" w:cs="Arial"/>
                <w:sz w:val="24"/>
                <w:szCs w:val="24"/>
              </w:rPr>
              <w:t>x</w:t>
            </w:r>
            <w:proofErr w:type="gramEnd"/>
            <w:r w:rsidRPr="00342301">
              <w:rPr>
                <w:rFonts w:ascii="Arial" w:hAnsi="Arial" w:cs="Arial"/>
                <w:sz w:val="24"/>
                <w:szCs w:val="24"/>
              </w:rPr>
              <w:t>)</w:t>
            </w:r>
          </w:p>
        </w:tc>
      </w:tr>
    </w:tbl>
    <w:p w:rsidR="006666F6" w:rsidRDefault="006666F6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tbl>
      <w:tblPr>
        <w:tblStyle w:val="Tabelacomgrade"/>
        <w:tblW w:w="9782" w:type="dxa"/>
        <w:tblLook w:val="04A0" w:firstRow="1" w:lastRow="0" w:firstColumn="1" w:lastColumn="0" w:noHBand="0" w:noVBand="1"/>
      </w:tblPr>
      <w:tblGrid>
        <w:gridCol w:w="2011"/>
        <w:gridCol w:w="2185"/>
        <w:gridCol w:w="2201"/>
        <w:gridCol w:w="1689"/>
        <w:gridCol w:w="1696"/>
      </w:tblGrid>
      <w:tr w:rsidR="006666F6" w:rsidRPr="00342301" w:rsidTr="006666F6">
        <w:trPr>
          <w:trHeight w:val="253"/>
        </w:trPr>
        <w:tc>
          <w:tcPr>
            <w:tcW w:w="9782" w:type="dxa"/>
            <w:gridSpan w:val="5"/>
            <w:shd w:val="clear" w:color="auto" w:fill="D0CECE" w:themeFill="background2" w:themeFillShade="E6"/>
            <w:tcMar>
              <w:left w:w="108" w:type="dxa"/>
            </w:tcMar>
          </w:tcPr>
          <w:p w:rsidR="006666F6" w:rsidRPr="00342301" w:rsidRDefault="006666F6" w:rsidP="006666F6">
            <w:pPr>
              <w:tabs>
                <w:tab w:val="left" w:pos="5985"/>
              </w:tabs>
              <w:rPr>
                <w:rFonts w:ascii="Arial" w:hAnsi="Arial" w:cs="Arial"/>
                <w:b/>
                <w:sz w:val="24"/>
                <w:szCs w:val="24"/>
              </w:rPr>
            </w:pPr>
            <w:r w:rsidRPr="00342301">
              <w:rPr>
                <w:rFonts w:ascii="Arial" w:hAnsi="Arial" w:cs="Arial"/>
                <w:b/>
                <w:sz w:val="24"/>
                <w:szCs w:val="24"/>
              </w:rPr>
              <w:t>F8 – Cadastro de Curso</w:t>
            </w:r>
            <w:r>
              <w:rPr>
                <w:rFonts w:ascii="Arial" w:hAnsi="Arial" w:cs="Arial"/>
                <w:b/>
                <w:sz w:val="24"/>
                <w:szCs w:val="24"/>
              </w:rPr>
              <w:tab/>
            </w:r>
          </w:p>
        </w:tc>
      </w:tr>
      <w:tr w:rsidR="006666F6" w:rsidRPr="00342301" w:rsidTr="006666F6">
        <w:trPr>
          <w:trHeight w:val="493"/>
        </w:trPr>
        <w:tc>
          <w:tcPr>
            <w:tcW w:w="9782" w:type="dxa"/>
            <w:gridSpan w:val="5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b/>
                <w:sz w:val="24"/>
                <w:szCs w:val="24"/>
              </w:rPr>
              <w:t>Descrição:</w:t>
            </w:r>
            <w:r w:rsidRPr="00342301">
              <w:rPr>
                <w:rFonts w:ascii="Arial" w:hAnsi="Arial" w:cs="Arial"/>
                <w:sz w:val="24"/>
                <w:szCs w:val="24"/>
              </w:rPr>
              <w:t xml:space="preserve"> O Sistema deverá possuir uma tela de cadastro de curso, onde somente a escola terá acesso.</w:t>
            </w:r>
          </w:p>
        </w:tc>
      </w:tr>
      <w:tr w:rsidR="006666F6" w:rsidRPr="00342301" w:rsidTr="006666F6">
        <w:trPr>
          <w:trHeight w:val="253"/>
        </w:trPr>
        <w:tc>
          <w:tcPr>
            <w:tcW w:w="9782" w:type="dxa"/>
            <w:gridSpan w:val="5"/>
            <w:shd w:val="clear" w:color="auto" w:fill="D0CECE" w:themeFill="background2" w:themeFillShade="E6"/>
            <w:tcMar>
              <w:left w:w="108" w:type="dxa"/>
            </w:tcMar>
          </w:tcPr>
          <w:p w:rsidR="006666F6" w:rsidRPr="00342301" w:rsidRDefault="006666F6" w:rsidP="006666F6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342301">
              <w:rPr>
                <w:rFonts w:ascii="Arial" w:hAnsi="Arial" w:cs="Arial"/>
                <w:b/>
                <w:sz w:val="24"/>
                <w:szCs w:val="24"/>
              </w:rPr>
              <w:t xml:space="preserve">Requisitos Não Funcionais </w:t>
            </w:r>
          </w:p>
        </w:tc>
      </w:tr>
      <w:tr w:rsidR="006666F6" w:rsidRPr="00342301" w:rsidTr="006666F6">
        <w:trPr>
          <w:trHeight w:val="239"/>
        </w:trPr>
        <w:tc>
          <w:tcPr>
            <w:tcW w:w="2011" w:type="dxa"/>
            <w:shd w:val="clear" w:color="auto" w:fill="D0CECE" w:themeFill="background2" w:themeFillShade="E6"/>
            <w:tcMar>
              <w:left w:w="108" w:type="dxa"/>
            </w:tcMar>
          </w:tcPr>
          <w:p w:rsidR="006666F6" w:rsidRPr="00342301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lastRenderedPageBreak/>
              <w:t>Nome</w:t>
            </w:r>
          </w:p>
        </w:tc>
        <w:tc>
          <w:tcPr>
            <w:tcW w:w="2185" w:type="dxa"/>
            <w:shd w:val="clear" w:color="auto" w:fill="D0CECE" w:themeFill="background2" w:themeFillShade="E6"/>
            <w:tcMar>
              <w:left w:w="108" w:type="dxa"/>
            </w:tcMar>
          </w:tcPr>
          <w:p w:rsidR="006666F6" w:rsidRPr="00342301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Restrição</w:t>
            </w:r>
          </w:p>
        </w:tc>
        <w:tc>
          <w:tcPr>
            <w:tcW w:w="2201" w:type="dxa"/>
            <w:shd w:val="clear" w:color="auto" w:fill="D0CECE" w:themeFill="background2" w:themeFillShade="E6"/>
            <w:tcMar>
              <w:left w:w="108" w:type="dxa"/>
            </w:tcMar>
          </w:tcPr>
          <w:p w:rsidR="006666F6" w:rsidRPr="00342301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Categoria</w:t>
            </w:r>
          </w:p>
        </w:tc>
        <w:tc>
          <w:tcPr>
            <w:tcW w:w="1689" w:type="dxa"/>
            <w:shd w:val="clear" w:color="auto" w:fill="D0CECE" w:themeFill="background2" w:themeFillShade="E6"/>
            <w:tcMar>
              <w:left w:w="108" w:type="dxa"/>
            </w:tcMar>
          </w:tcPr>
          <w:p w:rsidR="006666F6" w:rsidRPr="00342301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Desejável</w:t>
            </w:r>
          </w:p>
        </w:tc>
        <w:tc>
          <w:tcPr>
            <w:tcW w:w="1692" w:type="dxa"/>
            <w:shd w:val="clear" w:color="auto" w:fill="D0CECE" w:themeFill="background2" w:themeFillShade="E6"/>
            <w:tcMar>
              <w:left w:w="108" w:type="dxa"/>
            </w:tcMar>
          </w:tcPr>
          <w:p w:rsidR="006666F6" w:rsidRPr="00342301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Permanente</w:t>
            </w:r>
          </w:p>
        </w:tc>
      </w:tr>
      <w:tr w:rsidR="006666F6" w:rsidRPr="00342301" w:rsidTr="006666F6">
        <w:trPr>
          <w:trHeight w:val="1000"/>
        </w:trPr>
        <w:tc>
          <w:tcPr>
            <w:tcW w:w="2011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NF8.1 – Campo de Curso</w:t>
            </w:r>
          </w:p>
        </w:tc>
        <w:tc>
          <w:tcPr>
            <w:tcW w:w="2185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O campo de curso o terá o nome do curso e vai conter 150 caracteres.</w:t>
            </w:r>
          </w:p>
        </w:tc>
        <w:tc>
          <w:tcPr>
            <w:tcW w:w="2201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689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( )</w:t>
            </w:r>
          </w:p>
        </w:tc>
        <w:tc>
          <w:tcPr>
            <w:tcW w:w="1692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(</w:t>
            </w:r>
            <w:proofErr w:type="gramStart"/>
            <w:r w:rsidRPr="00342301">
              <w:rPr>
                <w:rFonts w:ascii="Arial" w:hAnsi="Arial" w:cs="Arial"/>
                <w:sz w:val="24"/>
                <w:szCs w:val="24"/>
              </w:rPr>
              <w:t>x</w:t>
            </w:r>
            <w:proofErr w:type="gramEnd"/>
            <w:r w:rsidRPr="00342301">
              <w:rPr>
                <w:rFonts w:ascii="Arial" w:hAnsi="Arial" w:cs="Arial"/>
                <w:sz w:val="24"/>
                <w:szCs w:val="24"/>
              </w:rPr>
              <w:t>)</w:t>
            </w:r>
          </w:p>
        </w:tc>
      </w:tr>
    </w:tbl>
    <w:p w:rsidR="006666F6" w:rsidRDefault="006666F6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tbl>
      <w:tblPr>
        <w:tblStyle w:val="Tabelacomgrade"/>
        <w:tblW w:w="9796" w:type="dxa"/>
        <w:tblLook w:val="04A0" w:firstRow="1" w:lastRow="0" w:firstColumn="1" w:lastColumn="0" w:noHBand="0" w:noVBand="1"/>
      </w:tblPr>
      <w:tblGrid>
        <w:gridCol w:w="1828"/>
        <w:gridCol w:w="2817"/>
        <w:gridCol w:w="1854"/>
        <w:gridCol w:w="1535"/>
        <w:gridCol w:w="1762"/>
      </w:tblGrid>
      <w:tr w:rsidR="006666F6" w:rsidRPr="00342301" w:rsidTr="006666F6">
        <w:trPr>
          <w:trHeight w:val="271"/>
        </w:trPr>
        <w:tc>
          <w:tcPr>
            <w:tcW w:w="9796" w:type="dxa"/>
            <w:gridSpan w:val="5"/>
            <w:shd w:val="clear" w:color="auto" w:fill="D0CECE" w:themeFill="background2" w:themeFillShade="E6"/>
            <w:tcMar>
              <w:left w:w="108" w:type="dxa"/>
            </w:tcMar>
          </w:tcPr>
          <w:p w:rsidR="006666F6" w:rsidRPr="00730B79" w:rsidRDefault="006666F6" w:rsidP="006666F6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730B79">
              <w:rPr>
                <w:rFonts w:ascii="Arial" w:hAnsi="Arial" w:cs="Arial"/>
                <w:b/>
                <w:sz w:val="24"/>
                <w:szCs w:val="24"/>
              </w:rPr>
              <w:t>F9 – Cadastro de Aluno</w:t>
            </w:r>
          </w:p>
        </w:tc>
      </w:tr>
      <w:tr w:rsidR="006666F6" w:rsidRPr="00342301" w:rsidTr="006666F6">
        <w:trPr>
          <w:trHeight w:val="559"/>
        </w:trPr>
        <w:tc>
          <w:tcPr>
            <w:tcW w:w="9796" w:type="dxa"/>
            <w:gridSpan w:val="5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730B79">
              <w:rPr>
                <w:rFonts w:ascii="Arial" w:hAnsi="Arial" w:cs="Arial"/>
                <w:b/>
                <w:sz w:val="24"/>
                <w:szCs w:val="24"/>
              </w:rPr>
              <w:t>Descrição:</w:t>
            </w:r>
            <w:r w:rsidRPr="00342301">
              <w:rPr>
                <w:rFonts w:ascii="Arial" w:hAnsi="Arial" w:cs="Arial"/>
                <w:sz w:val="24"/>
                <w:szCs w:val="24"/>
              </w:rPr>
              <w:t xml:space="preserve"> O Sistema deverá possuir uma tela de cadastro de aluno, onde somente o aluno terá acesso.</w:t>
            </w:r>
          </w:p>
        </w:tc>
      </w:tr>
      <w:tr w:rsidR="006666F6" w:rsidRPr="00342301" w:rsidTr="006666F6">
        <w:trPr>
          <w:trHeight w:val="271"/>
        </w:trPr>
        <w:tc>
          <w:tcPr>
            <w:tcW w:w="9796" w:type="dxa"/>
            <w:gridSpan w:val="5"/>
            <w:shd w:val="clear" w:color="auto" w:fill="D0CECE" w:themeFill="background2" w:themeFillShade="E6"/>
            <w:tcMar>
              <w:left w:w="108" w:type="dxa"/>
            </w:tcMar>
          </w:tcPr>
          <w:p w:rsidR="006666F6" w:rsidRPr="00730B79" w:rsidRDefault="006666F6" w:rsidP="006666F6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730B79">
              <w:rPr>
                <w:rFonts w:ascii="Arial" w:hAnsi="Arial" w:cs="Arial"/>
                <w:b/>
                <w:sz w:val="24"/>
                <w:szCs w:val="24"/>
              </w:rPr>
              <w:t xml:space="preserve">Requisitos Não Funcionais </w:t>
            </w:r>
          </w:p>
        </w:tc>
      </w:tr>
      <w:tr w:rsidR="006666F6" w:rsidRPr="00342301" w:rsidTr="006666F6">
        <w:trPr>
          <w:trHeight w:val="271"/>
        </w:trPr>
        <w:tc>
          <w:tcPr>
            <w:tcW w:w="1828" w:type="dxa"/>
            <w:shd w:val="clear" w:color="auto" w:fill="D0CECE" w:themeFill="background2" w:themeFillShade="E6"/>
            <w:tcMar>
              <w:left w:w="108" w:type="dxa"/>
            </w:tcMar>
          </w:tcPr>
          <w:p w:rsidR="006666F6" w:rsidRPr="00342301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Nome</w:t>
            </w:r>
          </w:p>
        </w:tc>
        <w:tc>
          <w:tcPr>
            <w:tcW w:w="2817" w:type="dxa"/>
            <w:shd w:val="clear" w:color="auto" w:fill="D0CECE" w:themeFill="background2" w:themeFillShade="E6"/>
            <w:tcMar>
              <w:left w:w="108" w:type="dxa"/>
            </w:tcMar>
          </w:tcPr>
          <w:p w:rsidR="006666F6" w:rsidRPr="00342301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Restrição</w:t>
            </w:r>
          </w:p>
        </w:tc>
        <w:tc>
          <w:tcPr>
            <w:tcW w:w="1854" w:type="dxa"/>
            <w:shd w:val="clear" w:color="auto" w:fill="D0CECE" w:themeFill="background2" w:themeFillShade="E6"/>
            <w:tcMar>
              <w:left w:w="108" w:type="dxa"/>
            </w:tcMar>
          </w:tcPr>
          <w:p w:rsidR="006666F6" w:rsidRPr="00342301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Categoria</w:t>
            </w:r>
          </w:p>
        </w:tc>
        <w:tc>
          <w:tcPr>
            <w:tcW w:w="1535" w:type="dxa"/>
            <w:shd w:val="clear" w:color="auto" w:fill="D0CECE" w:themeFill="background2" w:themeFillShade="E6"/>
            <w:tcMar>
              <w:left w:w="108" w:type="dxa"/>
            </w:tcMar>
          </w:tcPr>
          <w:p w:rsidR="006666F6" w:rsidRPr="00342301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Desejável</w:t>
            </w:r>
          </w:p>
        </w:tc>
        <w:tc>
          <w:tcPr>
            <w:tcW w:w="1760" w:type="dxa"/>
            <w:shd w:val="clear" w:color="auto" w:fill="D0CECE" w:themeFill="background2" w:themeFillShade="E6"/>
            <w:tcMar>
              <w:left w:w="108" w:type="dxa"/>
            </w:tcMar>
          </w:tcPr>
          <w:p w:rsidR="006666F6" w:rsidRPr="00342301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Permanente</w:t>
            </w:r>
          </w:p>
        </w:tc>
      </w:tr>
      <w:tr w:rsidR="006666F6" w:rsidRPr="00342301" w:rsidTr="006666F6">
        <w:trPr>
          <w:trHeight w:val="833"/>
        </w:trPr>
        <w:tc>
          <w:tcPr>
            <w:tcW w:w="1828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NF9.1 – Campo Nome</w:t>
            </w:r>
          </w:p>
        </w:tc>
        <w:tc>
          <w:tcPr>
            <w:tcW w:w="2817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O campo de nome conterá o nome do aluno e 150.</w:t>
            </w:r>
          </w:p>
        </w:tc>
        <w:tc>
          <w:tcPr>
            <w:tcW w:w="1854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535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( )</w:t>
            </w:r>
          </w:p>
        </w:tc>
        <w:tc>
          <w:tcPr>
            <w:tcW w:w="1760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(</w:t>
            </w:r>
            <w:proofErr w:type="gramStart"/>
            <w:r w:rsidRPr="00342301">
              <w:rPr>
                <w:rFonts w:ascii="Arial" w:hAnsi="Arial" w:cs="Arial"/>
                <w:sz w:val="24"/>
                <w:szCs w:val="24"/>
              </w:rPr>
              <w:t>x</w:t>
            </w:r>
            <w:proofErr w:type="gramEnd"/>
            <w:r w:rsidRPr="00342301">
              <w:rPr>
                <w:rFonts w:ascii="Arial" w:hAnsi="Arial" w:cs="Arial"/>
                <w:sz w:val="24"/>
                <w:szCs w:val="24"/>
              </w:rPr>
              <w:t>)</w:t>
            </w:r>
          </w:p>
        </w:tc>
      </w:tr>
      <w:tr w:rsidR="006666F6" w:rsidRPr="00342301" w:rsidTr="006666F6">
        <w:trPr>
          <w:trHeight w:val="818"/>
        </w:trPr>
        <w:tc>
          <w:tcPr>
            <w:tcW w:w="1828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NF9.2 – Campo de Sexo</w:t>
            </w:r>
          </w:p>
        </w:tc>
        <w:tc>
          <w:tcPr>
            <w:tcW w:w="2817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 xml:space="preserve"> O campo de sexo conterá o sexo (F ou M) e 1 caractere.</w:t>
            </w:r>
          </w:p>
        </w:tc>
        <w:tc>
          <w:tcPr>
            <w:tcW w:w="1854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535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( )</w:t>
            </w:r>
          </w:p>
        </w:tc>
        <w:tc>
          <w:tcPr>
            <w:tcW w:w="1760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(</w:t>
            </w:r>
            <w:proofErr w:type="gramStart"/>
            <w:r w:rsidRPr="00342301">
              <w:rPr>
                <w:rFonts w:ascii="Arial" w:hAnsi="Arial" w:cs="Arial"/>
                <w:sz w:val="24"/>
                <w:szCs w:val="24"/>
              </w:rPr>
              <w:t>x</w:t>
            </w:r>
            <w:proofErr w:type="gramEnd"/>
            <w:r w:rsidRPr="00342301">
              <w:rPr>
                <w:rFonts w:ascii="Arial" w:hAnsi="Arial" w:cs="Arial"/>
                <w:sz w:val="24"/>
                <w:szCs w:val="24"/>
              </w:rPr>
              <w:t>)</w:t>
            </w:r>
          </w:p>
        </w:tc>
      </w:tr>
      <w:tr w:rsidR="006666F6" w:rsidRPr="00342301" w:rsidTr="006666F6">
        <w:trPr>
          <w:trHeight w:val="1121"/>
        </w:trPr>
        <w:tc>
          <w:tcPr>
            <w:tcW w:w="1828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NF9.3 – Campo de Data de Nascimento</w:t>
            </w:r>
          </w:p>
        </w:tc>
        <w:tc>
          <w:tcPr>
            <w:tcW w:w="2817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O campo de nascimento terá a data de nascimento do aluno.</w:t>
            </w:r>
          </w:p>
        </w:tc>
        <w:tc>
          <w:tcPr>
            <w:tcW w:w="1854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535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( )</w:t>
            </w:r>
          </w:p>
        </w:tc>
        <w:tc>
          <w:tcPr>
            <w:tcW w:w="1760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(</w:t>
            </w:r>
            <w:proofErr w:type="gramStart"/>
            <w:r w:rsidRPr="00342301">
              <w:rPr>
                <w:rFonts w:ascii="Arial" w:hAnsi="Arial" w:cs="Arial"/>
                <w:sz w:val="24"/>
                <w:szCs w:val="24"/>
              </w:rPr>
              <w:t>x</w:t>
            </w:r>
            <w:proofErr w:type="gramEnd"/>
            <w:r w:rsidRPr="00342301">
              <w:rPr>
                <w:rFonts w:ascii="Arial" w:hAnsi="Arial" w:cs="Arial"/>
                <w:sz w:val="24"/>
                <w:szCs w:val="24"/>
              </w:rPr>
              <w:t>)</w:t>
            </w:r>
          </w:p>
        </w:tc>
      </w:tr>
      <w:tr w:rsidR="006666F6" w:rsidRPr="00342301" w:rsidTr="006666F6">
        <w:trPr>
          <w:trHeight w:val="856"/>
        </w:trPr>
        <w:tc>
          <w:tcPr>
            <w:tcW w:w="1828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NF9.4 – Campo de Matricula</w:t>
            </w:r>
          </w:p>
        </w:tc>
        <w:tc>
          <w:tcPr>
            <w:tcW w:w="2817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O campo de matricula conterá o número de matricula do aluno.</w:t>
            </w:r>
          </w:p>
        </w:tc>
        <w:tc>
          <w:tcPr>
            <w:tcW w:w="1854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535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( )</w:t>
            </w:r>
          </w:p>
        </w:tc>
        <w:tc>
          <w:tcPr>
            <w:tcW w:w="1760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(</w:t>
            </w:r>
            <w:proofErr w:type="gramStart"/>
            <w:r w:rsidRPr="00342301">
              <w:rPr>
                <w:rFonts w:ascii="Arial" w:hAnsi="Arial" w:cs="Arial"/>
                <w:sz w:val="24"/>
                <w:szCs w:val="24"/>
              </w:rPr>
              <w:t>x</w:t>
            </w:r>
            <w:proofErr w:type="gramEnd"/>
            <w:r w:rsidRPr="00342301">
              <w:rPr>
                <w:rFonts w:ascii="Arial" w:hAnsi="Arial" w:cs="Arial"/>
                <w:sz w:val="24"/>
                <w:szCs w:val="24"/>
              </w:rPr>
              <w:t>)</w:t>
            </w:r>
          </w:p>
        </w:tc>
      </w:tr>
      <w:tr w:rsidR="006666F6" w:rsidRPr="00342301" w:rsidTr="006666F6">
        <w:trPr>
          <w:trHeight w:val="1124"/>
        </w:trPr>
        <w:tc>
          <w:tcPr>
            <w:tcW w:w="1828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NF9.5 – Campo de Telefone</w:t>
            </w:r>
          </w:p>
        </w:tc>
        <w:tc>
          <w:tcPr>
            <w:tcW w:w="2817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O campo de telefone terá o telefone do aluno e usara uma máscara ((##) ####-####).</w:t>
            </w:r>
          </w:p>
        </w:tc>
        <w:tc>
          <w:tcPr>
            <w:tcW w:w="1854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535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( )</w:t>
            </w:r>
          </w:p>
        </w:tc>
        <w:tc>
          <w:tcPr>
            <w:tcW w:w="1760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(</w:t>
            </w:r>
            <w:proofErr w:type="gramStart"/>
            <w:r w:rsidRPr="00342301">
              <w:rPr>
                <w:rFonts w:ascii="Arial" w:hAnsi="Arial" w:cs="Arial"/>
                <w:sz w:val="24"/>
                <w:szCs w:val="24"/>
              </w:rPr>
              <w:t>x</w:t>
            </w:r>
            <w:proofErr w:type="gramEnd"/>
            <w:r w:rsidRPr="00342301">
              <w:rPr>
                <w:rFonts w:ascii="Arial" w:hAnsi="Arial" w:cs="Arial"/>
                <w:sz w:val="24"/>
                <w:szCs w:val="24"/>
              </w:rPr>
              <w:t>)</w:t>
            </w:r>
          </w:p>
        </w:tc>
      </w:tr>
      <w:tr w:rsidR="006666F6" w:rsidRPr="00342301" w:rsidTr="006666F6">
        <w:trPr>
          <w:trHeight w:val="833"/>
        </w:trPr>
        <w:tc>
          <w:tcPr>
            <w:tcW w:w="1828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NF9.6 – Campo de RG</w:t>
            </w:r>
          </w:p>
        </w:tc>
        <w:tc>
          <w:tcPr>
            <w:tcW w:w="2817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 xml:space="preserve">O campo de </w:t>
            </w:r>
            <w:proofErr w:type="spellStart"/>
            <w:r w:rsidRPr="00342301">
              <w:rPr>
                <w:rFonts w:ascii="Arial" w:hAnsi="Arial" w:cs="Arial"/>
                <w:sz w:val="24"/>
                <w:szCs w:val="24"/>
              </w:rPr>
              <w:t>Rg</w:t>
            </w:r>
            <w:proofErr w:type="spellEnd"/>
            <w:r w:rsidRPr="00342301">
              <w:rPr>
                <w:rFonts w:ascii="Arial" w:hAnsi="Arial" w:cs="Arial"/>
                <w:sz w:val="24"/>
                <w:szCs w:val="24"/>
              </w:rPr>
              <w:t xml:space="preserve"> terá o número da identidade do aluno e usara uma máscara (AA. ###.###).</w:t>
            </w:r>
          </w:p>
        </w:tc>
        <w:tc>
          <w:tcPr>
            <w:tcW w:w="1854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535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( )</w:t>
            </w:r>
          </w:p>
        </w:tc>
        <w:tc>
          <w:tcPr>
            <w:tcW w:w="1760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(</w:t>
            </w:r>
            <w:proofErr w:type="gramStart"/>
            <w:r w:rsidRPr="00342301">
              <w:rPr>
                <w:rFonts w:ascii="Arial" w:hAnsi="Arial" w:cs="Arial"/>
                <w:sz w:val="24"/>
                <w:szCs w:val="24"/>
              </w:rPr>
              <w:t>x</w:t>
            </w:r>
            <w:proofErr w:type="gramEnd"/>
            <w:r w:rsidRPr="00342301">
              <w:rPr>
                <w:rFonts w:ascii="Arial" w:hAnsi="Arial" w:cs="Arial"/>
                <w:sz w:val="24"/>
                <w:szCs w:val="24"/>
              </w:rPr>
              <w:t>)</w:t>
            </w:r>
          </w:p>
        </w:tc>
      </w:tr>
      <w:tr w:rsidR="006666F6" w:rsidRPr="00342301" w:rsidTr="006666F6">
        <w:trPr>
          <w:trHeight w:val="1134"/>
        </w:trPr>
        <w:tc>
          <w:tcPr>
            <w:tcW w:w="1828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NF9.7 – Campo de CPF</w:t>
            </w:r>
          </w:p>
        </w:tc>
        <w:tc>
          <w:tcPr>
            <w:tcW w:w="2817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 xml:space="preserve">O campo de </w:t>
            </w:r>
            <w:proofErr w:type="spellStart"/>
            <w:r w:rsidRPr="00342301">
              <w:rPr>
                <w:rFonts w:ascii="Arial" w:hAnsi="Arial" w:cs="Arial"/>
                <w:sz w:val="24"/>
                <w:szCs w:val="24"/>
              </w:rPr>
              <w:t>Cpf</w:t>
            </w:r>
            <w:proofErr w:type="spellEnd"/>
            <w:r w:rsidRPr="00342301">
              <w:rPr>
                <w:rFonts w:ascii="Arial" w:hAnsi="Arial" w:cs="Arial"/>
                <w:sz w:val="24"/>
                <w:szCs w:val="24"/>
              </w:rPr>
              <w:t xml:space="preserve"> terá o número do </w:t>
            </w:r>
            <w:proofErr w:type="spellStart"/>
            <w:r w:rsidRPr="00342301">
              <w:rPr>
                <w:rFonts w:ascii="Arial" w:hAnsi="Arial" w:cs="Arial"/>
                <w:sz w:val="24"/>
                <w:szCs w:val="24"/>
              </w:rPr>
              <w:t>cpf</w:t>
            </w:r>
            <w:proofErr w:type="spellEnd"/>
            <w:r w:rsidRPr="00342301">
              <w:rPr>
                <w:rFonts w:ascii="Arial" w:hAnsi="Arial" w:cs="Arial"/>
                <w:sz w:val="24"/>
                <w:szCs w:val="24"/>
              </w:rPr>
              <w:t xml:space="preserve"> do aluno e terá a </w:t>
            </w:r>
            <w:proofErr w:type="spellStart"/>
            <w:r w:rsidRPr="00342301">
              <w:rPr>
                <w:rFonts w:ascii="Arial" w:hAnsi="Arial" w:cs="Arial"/>
                <w:sz w:val="24"/>
                <w:szCs w:val="24"/>
              </w:rPr>
              <w:t>sub-máscara</w:t>
            </w:r>
            <w:proofErr w:type="spellEnd"/>
            <w:r w:rsidRPr="00342301">
              <w:rPr>
                <w:rFonts w:ascii="Arial" w:hAnsi="Arial" w:cs="Arial"/>
                <w:sz w:val="24"/>
                <w:szCs w:val="24"/>
              </w:rPr>
              <w:t xml:space="preserve"> (###. ###.###-##).</w:t>
            </w:r>
          </w:p>
        </w:tc>
        <w:tc>
          <w:tcPr>
            <w:tcW w:w="1854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535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( )</w:t>
            </w:r>
          </w:p>
        </w:tc>
        <w:tc>
          <w:tcPr>
            <w:tcW w:w="1760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(</w:t>
            </w:r>
            <w:proofErr w:type="gramStart"/>
            <w:r w:rsidRPr="00342301">
              <w:rPr>
                <w:rFonts w:ascii="Arial" w:hAnsi="Arial" w:cs="Arial"/>
                <w:sz w:val="24"/>
                <w:szCs w:val="24"/>
              </w:rPr>
              <w:t>x</w:t>
            </w:r>
            <w:proofErr w:type="gramEnd"/>
            <w:r w:rsidRPr="00342301">
              <w:rPr>
                <w:rFonts w:ascii="Arial" w:hAnsi="Arial" w:cs="Arial"/>
                <w:sz w:val="24"/>
                <w:szCs w:val="24"/>
              </w:rPr>
              <w:t>)</w:t>
            </w:r>
          </w:p>
        </w:tc>
      </w:tr>
      <w:tr w:rsidR="006666F6" w:rsidRPr="00342301" w:rsidTr="006666F6">
        <w:trPr>
          <w:trHeight w:val="980"/>
        </w:trPr>
        <w:tc>
          <w:tcPr>
            <w:tcW w:w="1828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NF9.8 – Campo de Quantidade de Irmãos.</w:t>
            </w:r>
          </w:p>
        </w:tc>
        <w:tc>
          <w:tcPr>
            <w:tcW w:w="2817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O campo quantidade de irmão terá o número de irmãos que o aluno tem.</w:t>
            </w:r>
          </w:p>
        </w:tc>
        <w:tc>
          <w:tcPr>
            <w:tcW w:w="1854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535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( )</w:t>
            </w:r>
          </w:p>
        </w:tc>
        <w:tc>
          <w:tcPr>
            <w:tcW w:w="1760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(</w:t>
            </w:r>
            <w:proofErr w:type="gramStart"/>
            <w:r w:rsidRPr="00342301">
              <w:rPr>
                <w:rFonts w:ascii="Arial" w:hAnsi="Arial" w:cs="Arial"/>
                <w:sz w:val="24"/>
                <w:szCs w:val="24"/>
              </w:rPr>
              <w:t>x</w:t>
            </w:r>
            <w:proofErr w:type="gramEnd"/>
            <w:r w:rsidRPr="00342301">
              <w:rPr>
                <w:rFonts w:ascii="Arial" w:hAnsi="Arial" w:cs="Arial"/>
                <w:sz w:val="24"/>
                <w:szCs w:val="24"/>
              </w:rPr>
              <w:t>)</w:t>
            </w:r>
          </w:p>
        </w:tc>
      </w:tr>
      <w:tr w:rsidR="006666F6" w:rsidRPr="00342301" w:rsidTr="006666F6">
        <w:trPr>
          <w:trHeight w:val="833"/>
        </w:trPr>
        <w:tc>
          <w:tcPr>
            <w:tcW w:w="1828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lastRenderedPageBreak/>
              <w:t>NF9.9 – Campo de Renda</w:t>
            </w:r>
          </w:p>
        </w:tc>
        <w:tc>
          <w:tcPr>
            <w:tcW w:w="2817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O campo de renda vai ter a renda bruta do aluno</w:t>
            </w:r>
          </w:p>
        </w:tc>
        <w:tc>
          <w:tcPr>
            <w:tcW w:w="1854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535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( )</w:t>
            </w:r>
          </w:p>
        </w:tc>
        <w:tc>
          <w:tcPr>
            <w:tcW w:w="1760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(</w:t>
            </w:r>
            <w:proofErr w:type="gramStart"/>
            <w:r w:rsidRPr="00342301">
              <w:rPr>
                <w:rFonts w:ascii="Arial" w:hAnsi="Arial" w:cs="Arial"/>
                <w:sz w:val="24"/>
                <w:szCs w:val="24"/>
              </w:rPr>
              <w:t>x</w:t>
            </w:r>
            <w:proofErr w:type="gramEnd"/>
            <w:r w:rsidRPr="00342301">
              <w:rPr>
                <w:rFonts w:ascii="Arial" w:hAnsi="Arial" w:cs="Arial"/>
                <w:sz w:val="24"/>
                <w:szCs w:val="24"/>
              </w:rPr>
              <w:t>)</w:t>
            </w:r>
          </w:p>
        </w:tc>
      </w:tr>
      <w:tr w:rsidR="006666F6" w:rsidRPr="00342301" w:rsidTr="006666F6">
        <w:trPr>
          <w:trHeight w:val="833"/>
        </w:trPr>
        <w:tc>
          <w:tcPr>
            <w:tcW w:w="1828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NF9.10 – Campo do Nome Mãe</w:t>
            </w:r>
          </w:p>
        </w:tc>
        <w:tc>
          <w:tcPr>
            <w:tcW w:w="2817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O campo do nome da mãe terá o nome da mãe do aluno.</w:t>
            </w:r>
          </w:p>
        </w:tc>
        <w:tc>
          <w:tcPr>
            <w:tcW w:w="1854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535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( )</w:t>
            </w:r>
          </w:p>
        </w:tc>
        <w:tc>
          <w:tcPr>
            <w:tcW w:w="1760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(</w:t>
            </w:r>
            <w:proofErr w:type="gramStart"/>
            <w:r w:rsidRPr="00342301">
              <w:rPr>
                <w:rFonts w:ascii="Arial" w:hAnsi="Arial" w:cs="Arial"/>
                <w:sz w:val="24"/>
                <w:szCs w:val="24"/>
              </w:rPr>
              <w:t>x</w:t>
            </w:r>
            <w:proofErr w:type="gramEnd"/>
            <w:r w:rsidRPr="00342301">
              <w:rPr>
                <w:rFonts w:ascii="Arial" w:hAnsi="Arial" w:cs="Arial"/>
                <w:sz w:val="24"/>
                <w:szCs w:val="24"/>
              </w:rPr>
              <w:t>)</w:t>
            </w:r>
          </w:p>
        </w:tc>
      </w:tr>
      <w:tr w:rsidR="006666F6" w:rsidRPr="00342301" w:rsidTr="006666F6">
        <w:trPr>
          <w:trHeight w:val="735"/>
        </w:trPr>
        <w:tc>
          <w:tcPr>
            <w:tcW w:w="1828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NF9.11 – Campo do Nome do Pai</w:t>
            </w:r>
          </w:p>
        </w:tc>
        <w:tc>
          <w:tcPr>
            <w:tcW w:w="2817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O campo do nome do pai terá o nome do pai do aluno.</w:t>
            </w:r>
          </w:p>
        </w:tc>
        <w:tc>
          <w:tcPr>
            <w:tcW w:w="1854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535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( )</w:t>
            </w:r>
          </w:p>
        </w:tc>
        <w:tc>
          <w:tcPr>
            <w:tcW w:w="1760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(</w:t>
            </w:r>
            <w:proofErr w:type="gramStart"/>
            <w:r w:rsidRPr="00342301">
              <w:rPr>
                <w:rFonts w:ascii="Arial" w:hAnsi="Arial" w:cs="Arial"/>
                <w:sz w:val="24"/>
                <w:szCs w:val="24"/>
              </w:rPr>
              <w:t>x</w:t>
            </w:r>
            <w:proofErr w:type="gramEnd"/>
            <w:r w:rsidRPr="00342301">
              <w:rPr>
                <w:rFonts w:ascii="Arial" w:hAnsi="Arial" w:cs="Arial"/>
                <w:sz w:val="24"/>
                <w:szCs w:val="24"/>
              </w:rPr>
              <w:t>)</w:t>
            </w:r>
          </w:p>
        </w:tc>
      </w:tr>
      <w:tr w:rsidR="006666F6" w:rsidRPr="00342301" w:rsidTr="006666F6">
        <w:trPr>
          <w:trHeight w:val="1106"/>
        </w:trPr>
        <w:tc>
          <w:tcPr>
            <w:tcW w:w="1828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NF9.12 – Campo de Escola Anterior</w:t>
            </w:r>
          </w:p>
        </w:tc>
        <w:tc>
          <w:tcPr>
            <w:tcW w:w="2817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O campo de escola anterior terá a escola que o aluno irá.</w:t>
            </w:r>
          </w:p>
        </w:tc>
        <w:tc>
          <w:tcPr>
            <w:tcW w:w="1854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535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( )</w:t>
            </w:r>
          </w:p>
        </w:tc>
        <w:tc>
          <w:tcPr>
            <w:tcW w:w="1760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(</w:t>
            </w:r>
            <w:proofErr w:type="gramStart"/>
            <w:r w:rsidRPr="00342301">
              <w:rPr>
                <w:rFonts w:ascii="Arial" w:hAnsi="Arial" w:cs="Arial"/>
                <w:sz w:val="24"/>
                <w:szCs w:val="24"/>
              </w:rPr>
              <w:t>x</w:t>
            </w:r>
            <w:proofErr w:type="gramEnd"/>
            <w:r w:rsidRPr="00342301">
              <w:rPr>
                <w:rFonts w:ascii="Arial" w:hAnsi="Arial" w:cs="Arial"/>
                <w:sz w:val="24"/>
                <w:szCs w:val="24"/>
              </w:rPr>
              <w:t>)</w:t>
            </w:r>
          </w:p>
        </w:tc>
      </w:tr>
    </w:tbl>
    <w:p w:rsidR="006666F6" w:rsidRDefault="006666F6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tbl>
      <w:tblPr>
        <w:tblStyle w:val="Tabelacomgrade"/>
        <w:tblW w:w="9782" w:type="dxa"/>
        <w:tblLook w:val="04A0" w:firstRow="1" w:lastRow="0" w:firstColumn="1" w:lastColumn="0" w:noHBand="0" w:noVBand="1"/>
      </w:tblPr>
      <w:tblGrid>
        <w:gridCol w:w="2011"/>
        <w:gridCol w:w="2185"/>
        <w:gridCol w:w="2201"/>
        <w:gridCol w:w="1689"/>
        <w:gridCol w:w="1696"/>
      </w:tblGrid>
      <w:tr w:rsidR="006666F6" w:rsidRPr="00730B79" w:rsidTr="006666F6">
        <w:trPr>
          <w:trHeight w:val="266"/>
        </w:trPr>
        <w:tc>
          <w:tcPr>
            <w:tcW w:w="9782" w:type="dxa"/>
            <w:gridSpan w:val="5"/>
            <w:shd w:val="clear" w:color="auto" w:fill="D0CECE" w:themeFill="background2" w:themeFillShade="E6"/>
            <w:tcMar>
              <w:left w:w="108" w:type="dxa"/>
            </w:tcMar>
          </w:tcPr>
          <w:p w:rsidR="006666F6" w:rsidRPr="00730B79" w:rsidRDefault="006666F6" w:rsidP="006666F6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730B79">
              <w:rPr>
                <w:rFonts w:ascii="Arial" w:hAnsi="Arial" w:cs="Arial"/>
                <w:b/>
                <w:sz w:val="24"/>
                <w:szCs w:val="24"/>
              </w:rPr>
              <w:t>F10 – Cadastro de Produção</w:t>
            </w:r>
          </w:p>
        </w:tc>
      </w:tr>
      <w:tr w:rsidR="006666F6" w:rsidRPr="00730B79" w:rsidTr="006666F6">
        <w:trPr>
          <w:trHeight w:val="518"/>
        </w:trPr>
        <w:tc>
          <w:tcPr>
            <w:tcW w:w="9782" w:type="dxa"/>
            <w:gridSpan w:val="5"/>
            <w:shd w:val="clear" w:color="auto" w:fill="auto"/>
            <w:tcMar>
              <w:left w:w="108" w:type="dxa"/>
            </w:tcMar>
          </w:tcPr>
          <w:p w:rsidR="006666F6" w:rsidRPr="00730B79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730B79">
              <w:rPr>
                <w:rFonts w:ascii="Arial" w:hAnsi="Arial" w:cs="Arial"/>
                <w:b/>
                <w:sz w:val="24"/>
                <w:szCs w:val="24"/>
              </w:rPr>
              <w:t>Descrição:</w:t>
            </w:r>
            <w:r w:rsidRPr="00730B79">
              <w:rPr>
                <w:rFonts w:ascii="Arial" w:hAnsi="Arial" w:cs="Arial"/>
                <w:sz w:val="24"/>
                <w:szCs w:val="24"/>
              </w:rPr>
              <w:t xml:space="preserve"> O Sistema deverá possuir uma tela de cadastro de produção, onde somente a escola terá acesso.</w:t>
            </w:r>
          </w:p>
        </w:tc>
      </w:tr>
      <w:tr w:rsidR="006666F6" w:rsidRPr="00730B79" w:rsidTr="006666F6">
        <w:trPr>
          <w:trHeight w:val="266"/>
        </w:trPr>
        <w:tc>
          <w:tcPr>
            <w:tcW w:w="9782" w:type="dxa"/>
            <w:gridSpan w:val="5"/>
            <w:shd w:val="clear" w:color="auto" w:fill="D0CECE" w:themeFill="background2" w:themeFillShade="E6"/>
            <w:tcMar>
              <w:left w:w="108" w:type="dxa"/>
            </w:tcMar>
          </w:tcPr>
          <w:p w:rsidR="006666F6" w:rsidRPr="00730B79" w:rsidRDefault="006666F6" w:rsidP="006666F6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730B79">
              <w:rPr>
                <w:rFonts w:ascii="Arial" w:hAnsi="Arial" w:cs="Arial"/>
                <w:b/>
                <w:sz w:val="24"/>
                <w:szCs w:val="24"/>
              </w:rPr>
              <w:t xml:space="preserve">Requisitos Não Funcionais </w:t>
            </w:r>
          </w:p>
        </w:tc>
      </w:tr>
      <w:tr w:rsidR="006666F6" w:rsidRPr="00730B79" w:rsidTr="006666F6">
        <w:trPr>
          <w:trHeight w:val="252"/>
        </w:trPr>
        <w:tc>
          <w:tcPr>
            <w:tcW w:w="2011" w:type="dxa"/>
            <w:shd w:val="clear" w:color="auto" w:fill="D0CECE" w:themeFill="background2" w:themeFillShade="E6"/>
            <w:tcMar>
              <w:left w:w="108" w:type="dxa"/>
            </w:tcMar>
          </w:tcPr>
          <w:p w:rsidR="006666F6" w:rsidRPr="00730B79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730B79">
              <w:rPr>
                <w:rFonts w:ascii="Arial" w:hAnsi="Arial" w:cs="Arial"/>
                <w:sz w:val="24"/>
                <w:szCs w:val="24"/>
              </w:rPr>
              <w:t>Nome</w:t>
            </w:r>
          </w:p>
        </w:tc>
        <w:tc>
          <w:tcPr>
            <w:tcW w:w="2185" w:type="dxa"/>
            <w:shd w:val="clear" w:color="auto" w:fill="D0CECE" w:themeFill="background2" w:themeFillShade="E6"/>
            <w:tcMar>
              <w:left w:w="108" w:type="dxa"/>
            </w:tcMar>
          </w:tcPr>
          <w:p w:rsidR="006666F6" w:rsidRPr="00730B79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730B79">
              <w:rPr>
                <w:rFonts w:ascii="Arial" w:hAnsi="Arial" w:cs="Arial"/>
                <w:sz w:val="24"/>
                <w:szCs w:val="24"/>
              </w:rPr>
              <w:t>Restrição</w:t>
            </w:r>
          </w:p>
        </w:tc>
        <w:tc>
          <w:tcPr>
            <w:tcW w:w="2201" w:type="dxa"/>
            <w:shd w:val="clear" w:color="auto" w:fill="D0CECE" w:themeFill="background2" w:themeFillShade="E6"/>
            <w:tcMar>
              <w:left w:w="108" w:type="dxa"/>
            </w:tcMar>
          </w:tcPr>
          <w:p w:rsidR="006666F6" w:rsidRPr="00730B79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730B79">
              <w:rPr>
                <w:rFonts w:ascii="Arial" w:hAnsi="Arial" w:cs="Arial"/>
                <w:sz w:val="24"/>
                <w:szCs w:val="24"/>
              </w:rPr>
              <w:t>Categoria</w:t>
            </w:r>
          </w:p>
        </w:tc>
        <w:tc>
          <w:tcPr>
            <w:tcW w:w="1689" w:type="dxa"/>
            <w:shd w:val="clear" w:color="auto" w:fill="D0CECE" w:themeFill="background2" w:themeFillShade="E6"/>
            <w:tcMar>
              <w:left w:w="108" w:type="dxa"/>
            </w:tcMar>
          </w:tcPr>
          <w:p w:rsidR="006666F6" w:rsidRPr="00730B79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730B79">
              <w:rPr>
                <w:rFonts w:ascii="Arial" w:hAnsi="Arial" w:cs="Arial"/>
                <w:sz w:val="24"/>
                <w:szCs w:val="24"/>
              </w:rPr>
              <w:t>Desejável</w:t>
            </w:r>
          </w:p>
        </w:tc>
        <w:tc>
          <w:tcPr>
            <w:tcW w:w="1692" w:type="dxa"/>
            <w:shd w:val="clear" w:color="auto" w:fill="D0CECE" w:themeFill="background2" w:themeFillShade="E6"/>
            <w:tcMar>
              <w:left w:w="108" w:type="dxa"/>
            </w:tcMar>
          </w:tcPr>
          <w:p w:rsidR="006666F6" w:rsidRPr="00730B79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730B79">
              <w:rPr>
                <w:rFonts w:ascii="Arial" w:hAnsi="Arial" w:cs="Arial"/>
                <w:sz w:val="24"/>
                <w:szCs w:val="24"/>
              </w:rPr>
              <w:t>Permanente</w:t>
            </w:r>
          </w:p>
        </w:tc>
      </w:tr>
      <w:tr w:rsidR="006666F6" w:rsidRPr="00730B79" w:rsidTr="006666F6">
        <w:trPr>
          <w:trHeight w:val="1319"/>
        </w:trPr>
        <w:tc>
          <w:tcPr>
            <w:tcW w:w="2011" w:type="dxa"/>
            <w:shd w:val="clear" w:color="auto" w:fill="auto"/>
            <w:tcMar>
              <w:left w:w="108" w:type="dxa"/>
            </w:tcMar>
          </w:tcPr>
          <w:p w:rsidR="006666F6" w:rsidRPr="00730B79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730B79">
              <w:rPr>
                <w:rFonts w:ascii="Arial" w:hAnsi="Arial" w:cs="Arial"/>
                <w:sz w:val="24"/>
                <w:szCs w:val="24"/>
              </w:rPr>
              <w:t>NF10.1 – Campo Nome da Produção</w:t>
            </w:r>
          </w:p>
        </w:tc>
        <w:tc>
          <w:tcPr>
            <w:tcW w:w="2185" w:type="dxa"/>
            <w:shd w:val="clear" w:color="auto" w:fill="auto"/>
            <w:tcMar>
              <w:left w:w="108" w:type="dxa"/>
            </w:tcMar>
          </w:tcPr>
          <w:p w:rsidR="006666F6" w:rsidRPr="00730B79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730B79">
              <w:rPr>
                <w:rFonts w:ascii="Arial" w:hAnsi="Arial" w:cs="Arial"/>
                <w:sz w:val="24"/>
                <w:szCs w:val="24"/>
              </w:rPr>
              <w:t>O campo de nome da produção conterá o título da produção com 150 caracteres.</w:t>
            </w:r>
          </w:p>
        </w:tc>
        <w:tc>
          <w:tcPr>
            <w:tcW w:w="2201" w:type="dxa"/>
            <w:shd w:val="clear" w:color="auto" w:fill="auto"/>
            <w:tcMar>
              <w:left w:w="108" w:type="dxa"/>
            </w:tcMar>
          </w:tcPr>
          <w:p w:rsidR="006666F6" w:rsidRPr="00730B79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689" w:type="dxa"/>
            <w:shd w:val="clear" w:color="auto" w:fill="auto"/>
            <w:tcMar>
              <w:left w:w="108" w:type="dxa"/>
            </w:tcMar>
          </w:tcPr>
          <w:p w:rsidR="006666F6" w:rsidRPr="00730B79" w:rsidRDefault="006666F6" w:rsidP="006666F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30B79">
              <w:rPr>
                <w:rFonts w:ascii="Arial" w:hAnsi="Arial" w:cs="Arial"/>
                <w:sz w:val="24"/>
                <w:szCs w:val="24"/>
              </w:rPr>
              <w:t>( )</w:t>
            </w:r>
          </w:p>
        </w:tc>
        <w:tc>
          <w:tcPr>
            <w:tcW w:w="1692" w:type="dxa"/>
            <w:shd w:val="clear" w:color="auto" w:fill="auto"/>
            <w:tcMar>
              <w:left w:w="108" w:type="dxa"/>
            </w:tcMar>
          </w:tcPr>
          <w:p w:rsidR="006666F6" w:rsidRPr="00730B79" w:rsidRDefault="006666F6" w:rsidP="006666F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30B79">
              <w:rPr>
                <w:rFonts w:ascii="Arial" w:hAnsi="Arial" w:cs="Arial"/>
                <w:sz w:val="24"/>
                <w:szCs w:val="24"/>
              </w:rPr>
              <w:t>(</w:t>
            </w:r>
            <w:proofErr w:type="gramStart"/>
            <w:r w:rsidRPr="00730B79">
              <w:rPr>
                <w:rFonts w:ascii="Arial" w:hAnsi="Arial" w:cs="Arial"/>
                <w:sz w:val="24"/>
                <w:szCs w:val="24"/>
              </w:rPr>
              <w:t>x</w:t>
            </w:r>
            <w:proofErr w:type="gramEnd"/>
            <w:r w:rsidRPr="00730B79">
              <w:rPr>
                <w:rFonts w:ascii="Arial" w:hAnsi="Arial" w:cs="Arial"/>
                <w:sz w:val="24"/>
                <w:szCs w:val="24"/>
              </w:rPr>
              <w:t>)</w:t>
            </w:r>
          </w:p>
        </w:tc>
      </w:tr>
      <w:tr w:rsidR="006666F6" w:rsidRPr="00730B79" w:rsidTr="006666F6">
        <w:trPr>
          <w:trHeight w:val="1334"/>
        </w:trPr>
        <w:tc>
          <w:tcPr>
            <w:tcW w:w="2011" w:type="dxa"/>
            <w:tcBorders>
              <w:top w:val="nil"/>
            </w:tcBorders>
            <w:shd w:val="clear" w:color="auto" w:fill="auto"/>
            <w:tcMar>
              <w:left w:w="108" w:type="dxa"/>
            </w:tcMar>
          </w:tcPr>
          <w:p w:rsidR="006666F6" w:rsidRPr="00730B79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730B79">
              <w:rPr>
                <w:rFonts w:ascii="Arial" w:hAnsi="Arial" w:cs="Arial"/>
                <w:sz w:val="24"/>
                <w:szCs w:val="24"/>
              </w:rPr>
              <w:t>NF10.2 – Campo Nome do Orientador</w:t>
            </w:r>
          </w:p>
        </w:tc>
        <w:tc>
          <w:tcPr>
            <w:tcW w:w="2185" w:type="dxa"/>
            <w:tcBorders>
              <w:top w:val="nil"/>
            </w:tcBorders>
            <w:shd w:val="clear" w:color="auto" w:fill="auto"/>
            <w:tcMar>
              <w:left w:w="108" w:type="dxa"/>
            </w:tcMar>
          </w:tcPr>
          <w:p w:rsidR="006666F6" w:rsidRPr="00730B79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730B79">
              <w:rPr>
                <w:rFonts w:ascii="Arial" w:hAnsi="Arial" w:cs="Arial"/>
                <w:sz w:val="24"/>
                <w:szCs w:val="24"/>
              </w:rPr>
              <w:t>O campo do orientador tem o nome do orientador e terá 150 caracteres.</w:t>
            </w:r>
          </w:p>
        </w:tc>
        <w:tc>
          <w:tcPr>
            <w:tcW w:w="2201" w:type="dxa"/>
            <w:tcBorders>
              <w:top w:val="nil"/>
            </w:tcBorders>
            <w:shd w:val="clear" w:color="auto" w:fill="auto"/>
            <w:tcMar>
              <w:left w:w="108" w:type="dxa"/>
            </w:tcMar>
          </w:tcPr>
          <w:p w:rsidR="006666F6" w:rsidRPr="00730B79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689" w:type="dxa"/>
            <w:tcBorders>
              <w:top w:val="nil"/>
            </w:tcBorders>
            <w:shd w:val="clear" w:color="auto" w:fill="auto"/>
            <w:tcMar>
              <w:left w:w="108" w:type="dxa"/>
            </w:tcMar>
          </w:tcPr>
          <w:p w:rsidR="006666F6" w:rsidRPr="00730B79" w:rsidRDefault="006666F6" w:rsidP="006666F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30B79">
              <w:rPr>
                <w:rFonts w:ascii="Arial" w:hAnsi="Arial" w:cs="Arial"/>
                <w:sz w:val="24"/>
                <w:szCs w:val="24"/>
              </w:rPr>
              <w:t>( )</w:t>
            </w:r>
          </w:p>
        </w:tc>
        <w:tc>
          <w:tcPr>
            <w:tcW w:w="1692" w:type="dxa"/>
            <w:tcBorders>
              <w:top w:val="nil"/>
            </w:tcBorders>
            <w:shd w:val="clear" w:color="auto" w:fill="auto"/>
            <w:tcMar>
              <w:left w:w="108" w:type="dxa"/>
            </w:tcMar>
          </w:tcPr>
          <w:p w:rsidR="006666F6" w:rsidRPr="00730B79" w:rsidRDefault="006666F6" w:rsidP="006666F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30B79">
              <w:rPr>
                <w:rFonts w:ascii="Arial" w:hAnsi="Arial" w:cs="Arial"/>
                <w:sz w:val="24"/>
                <w:szCs w:val="24"/>
              </w:rPr>
              <w:t>(</w:t>
            </w:r>
            <w:proofErr w:type="gramStart"/>
            <w:r w:rsidRPr="00730B79">
              <w:rPr>
                <w:rFonts w:ascii="Arial" w:hAnsi="Arial" w:cs="Arial"/>
                <w:sz w:val="24"/>
                <w:szCs w:val="24"/>
              </w:rPr>
              <w:t>x</w:t>
            </w:r>
            <w:proofErr w:type="gramEnd"/>
            <w:r w:rsidRPr="00730B79">
              <w:rPr>
                <w:rFonts w:ascii="Arial" w:hAnsi="Arial" w:cs="Arial"/>
                <w:sz w:val="24"/>
                <w:szCs w:val="24"/>
              </w:rPr>
              <w:t>)</w:t>
            </w:r>
          </w:p>
        </w:tc>
      </w:tr>
      <w:tr w:rsidR="006666F6" w:rsidRPr="00730B79" w:rsidTr="006666F6">
        <w:trPr>
          <w:trHeight w:val="785"/>
        </w:trPr>
        <w:tc>
          <w:tcPr>
            <w:tcW w:w="2011" w:type="dxa"/>
            <w:tcBorders>
              <w:top w:val="nil"/>
            </w:tcBorders>
            <w:shd w:val="clear" w:color="auto" w:fill="auto"/>
            <w:tcMar>
              <w:left w:w="108" w:type="dxa"/>
            </w:tcMar>
          </w:tcPr>
          <w:p w:rsidR="006666F6" w:rsidRPr="00730B79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730B79">
              <w:rPr>
                <w:rFonts w:ascii="Arial" w:hAnsi="Arial" w:cs="Arial"/>
                <w:sz w:val="24"/>
                <w:szCs w:val="24"/>
              </w:rPr>
              <w:t>NF10.3 – Campo data</w:t>
            </w:r>
          </w:p>
        </w:tc>
        <w:tc>
          <w:tcPr>
            <w:tcW w:w="2185" w:type="dxa"/>
            <w:tcBorders>
              <w:top w:val="nil"/>
            </w:tcBorders>
            <w:shd w:val="clear" w:color="auto" w:fill="auto"/>
            <w:tcMar>
              <w:left w:w="108" w:type="dxa"/>
            </w:tcMar>
          </w:tcPr>
          <w:p w:rsidR="006666F6" w:rsidRPr="00730B79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730B79">
              <w:rPr>
                <w:rFonts w:ascii="Arial" w:hAnsi="Arial" w:cs="Arial"/>
                <w:sz w:val="24"/>
                <w:szCs w:val="24"/>
              </w:rPr>
              <w:t>O campo data terá a data da produção.</w:t>
            </w:r>
          </w:p>
        </w:tc>
        <w:tc>
          <w:tcPr>
            <w:tcW w:w="2201" w:type="dxa"/>
            <w:tcBorders>
              <w:top w:val="nil"/>
            </w:tcBorders>
            <w:shd w:val="clear" w:color="auto" w:fill="auto"/>
            <w:tcMar>
              <w:left w:w="108" w:type="dxa"/>
            </w:tcMar>
          </w:tcPr>
          <w:p w:rsidR="006666F6" w:rsidRPr="00730B79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689" w:type="dxa"/>
            <w:tcBorders>
              <w:top w:val="nil"/>
            </w:tcBorders>
            <w:shd w:val="clear" w:color="auto" w:fill="auto"/>
            <w:tcMar>
              <w:left w:w="108" w:type="dxa"/>
            </w:tcMar>
          </w:tcPr>
          <w:p w:rsidR="006666F6" w:rsidRPr="00730B79" w:rsidRDefault="006666F6" w:rsidP="006666F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30B79">
              <w:rPr>
                <w:rFonts w:ascii="Arial" w:hAnsi="Arial" w:cs="Arial"/>
                <w:sz w:val="24"/>
                <w:szCs w:val="24"/>
              </w:rPr>
              <w:t>( )</w:t>
            </w:r>
          </w:p>
        </w:tc>
        <w:tc>
          <w:tcPr>
            <w:tcW w:w="1692" w:type="dxa"/>
            <w:tcBorders>
              <w:top w:val="nil"/>
            </w:tcBorders>
            <w:shd w:val="clear" w:color="auto" w:fill="auto"/>
            <w:tcMar>
              <w:left w:w="108" w:type="dxa"/>
            </w:tcMar>
          </w:tcPr>
          <w:p w:rsidR="006666F6" w:rsidRPr="00730B79" w:rsidRDefault="006666F6" w:rsidP="006666F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30B79">
              <w:rPr>
                <w:rFonts w:ascii="Arial" w:hAnsi="Arial" w:cs="Arial"/>
                <w:sz w:val="24"/>
                <w:szCs w:val="24"/>
              </w:rPr>
              <w:t>(</w:t>
            </w:r>
            <w:proofErr w:type="gramStart"/>
            <w:r w:rsidRPr="00730B79">
              <w:rPr>
                <w:rFonts w:ascii="Arial" w:hAnsi="Arial" w:cs="Arial"/>
                <w:sz w:val="24"/>
                <w:szCs w:val="24"/>
              </w:rPr>
              <w:t>x</w:t>
            </w:r>
            <w:proofErr w:type="gramEnd"/>
            <w:r w:rsidRPr="00730B79">
              <w:rPr>
                <w:rFonts w:ascii="Arial" w:hAnsi="Arial" w:cs="Arial"/>
                <w:sz w:val="24"/>
                <w:szCs w:val="24"/>
              </w:rPr>
              <w:t>)</w:t>
            </w:r>
          </w:p>
        </w:tc>
      </w:tr>
      <w:tr w:rsidR="006666F6" w:rsidRPr="00730B79" w:rsidTr="006666F6">
        <w:trPr>
          <w:trHeight w:val="1586"/>
        </w:trPr>
        <w:tc>
          <w:tcPr>
            <w:tcW w:w="2011" w:type="dxa"/>
            <w:tcBorders>
              <w:top w:val="nil"/>
            </w:tcBorders>
            <w:shd w:val="clear" w:color="auto" w:fill="auto"/>
            <w:tcMar>
              <w:left w:w="108" w:type="dxa"/>
            </w:tcMar>
          </w:tcPr>
          <w:p w:rsidR="006666F6" w:rsidRPr="00730B79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730B79">
              <w:rPr>
                <w:rFonts w:ascii="Arial" w:hAnsi="Arial" w:cs="Arial"/>
                <w:sz w:val="24"/>
                <w:szCs w:val="24"/>
              </w:rPr>
              <w:t>NF10.4 – Campo Tipo de Produção</w:t>
            </w:r>
          </w:p>
        </w:tc>
        <w:tc>
          <w:tcPr>
            <w:tcW w:w="2185" w:type="dxa"/>
            <w:tcBorders>
              <w:top w:val="nil"/>
            </w:tcBorders>
            <w:shd w:val="clear" w:color="auto" w:fill="auto"/>
            <w:tcMar>
              <w:left w:w="108" w:type="dxa"/>
            </w:tcMar>
          </w:tcPr>
          <w:p w:rsidR="006666F6" w:rsidRPr="00730B79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730B79">
              <w:rPr>
                <w:rFonts w:ascii="Arial" w:hAnsi="Arial" w:cs="Arial"/>
                <w:sz w:val="24"/>
                <w:szCs w:val="24"/>
              </w:rPr>
              <w:t>O campo tipo de produção terá o tipo de produção (TCC ou Artigo) que o aluno realizará.</w:t>
            </w:r>
          </w:p>
        </w:tc>
        <w:tc>
          <w:tcPr>
            <w:tcW w:w="2201" w:type="dxa"/>
            <w:tcBorders>
              <w:top w:val="nil"/>
            </w:tcBorders>
            <w:shd w:val="clear" w:color="auto" w:fill="auto"/>
            <w:tcMar>
              <w:left w:w="108" w:type="dxa"/>
            </w:tcMar>
          </w:tcPr>
          <w:p w:rsidR="006666F6" w:rsidRPr="00730B79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689" w:type="dxa"/>
            <w:tcBorders>
              <w:top w:val="nil"/>
            </w:tcBorders>
            <w:shd w:val="clear" w:color="auto" w:fill="auto"/>
            <w:tcMar>
              <w:left w:w="108" w:type="dxa"/>
            </w:tcMar>
          </w:tcPr>
          <w:p w:rsidR="006666F6" w:rsidRPr="00730B79" w:rsidRDefault="006666F6" w:rsidP="006666F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30B79">
              <w:rPr>
                <w:rFonts w:ascii="Arial" w:hAnsi="Arial" w:cs="Arial"/>
                <w:sz w:val="24"/>
                <w:szCs w:val="24"/>
              </w:rPr>
              <w:t>( )</w:t>
            </w:r>
          </w:p>
        </w:tc>
        <w:tc>
          <w:tcPr>
            <w:tcW w:w="1692" w:type="dxa"/>
            <w:tcBorders>
              <w:top w:val="nil"/>
            </w:tcBorders>
            <w:shd w:val="clear" w:color="auto" w:fill="auto"/>
            <w:tcMar>
              <w:left w:w="108" w:type="dxa"/>
            </w:tcMar>
          </w:tcPr>
          <w:p w:rsidR="006666F6" w:rsidRPr="00730B79" w:rsidRDefault="006666F6" w:rsidP="006666F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30B79">
              <w:rPr>
                <w:rFonts w:ascii="Arial" w:hAnsi="Arial" w:cs="Arial"/>
                <w:sz w:val="24"/>
                <w:szCs w:val="24"/>
              </w:rPr>
              <w:t>(</w:t>
            </w:r>
            <w:proofErr w:type="gramStart"/>
            <w:r w:rsidRPr="00730B79">
              <w:rPr>
                <w:rFonts w:ascii="Arial" w:hAnsi="Arial" w:cs="Arial"/>
                <w:sz w:val="24"/>
                <w:szCs w:val="24"/>
              </w:rPr>
              <w:t>x</w:t>
            </w:r>
            <w:proofErr w:type="gramEnd"/>
            <w:r w:rsidRPr="00730B79">
              <w:rPr>
                <w:rFonts w:ascii="Arial" w:hAnsi="Arial" w:cs="Arial"/>
                <w:sz w:val="24"/>
                <w:szCs w:val="24"/>
              </w:rPr>
              <w:t>)</w:t>
            </w:r>
          </w:p>
        </w:tc>
      </w:tr>
    </w:tbl>
    <w:p w:rsidR="006666F6" w:rsidRDefault="006666F6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666F6" w:rsidRDefault="006666F6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666F6" w:rsidRDefault="006666F6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  <w:r w:rsidRPr="00730B79">
        <w:rPr>
          <w:rFonts w:ascii="Arial" w:hAnsi="Arial" w:cs="Arial"/>
          <w:b/>
          <w:sz w:val="24"/>
          <w:szCs w:val="24"/>
        </w:rPr>
        <w:lastRenderedPageBreak/>
        <w:t>1.3.2 Requisitos Suplementares</w:t>
      </w:r>
    </w:p>
    <w:tbl>
      <w:tblPr>
        <w:tblStyle w:val="Tabelacomgrade"/>
        <w:tblW w:w="9842" w:type="dxa"/>
        <w:tblLayout w:type="fixed"/>
        <w:tblLook w:val="04A0" w:firstRow="1" w:lastRow="0" w:firstColumn="1" w:lastColumn="0" w:noHBand="0" w:noVBand="1"/>
      </w:tblPr>
      <w:tblGrid>
        <w:gridCol w:w="5335"/>
        <w:gridCol w:w="1464"/>
        <w:gridCol w:w="1418"/>
        <w:gridCol w:w="1625"/>
      </w:tblGrid>
      <w:tr w:rsidR="006666F6" w:rsidTr="006666F6">
        <w:trPr>
          <w:trHeight w:val="405"/>
        </w:trPr>
        <w:tc>
          <w:tcPr>
            <w:tcW w:w="9842" w:type="dxa"/>
            <w:gridSpan w:val="4"/>
            <w:shd w:val="clear" w:color="auto" w:fill="D0CECE" w:themeFill="background2" w:themeFillShade="E6"/>
          </w:tcPr>
          <w:p w:rsidR="006666F6" w:rsidRDefault="006666F6" w:rsidP="006666F6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S1 – Tipo de interface</w:t>
            </w:r>
          </w:p>
        </w:tc>
      </w:tr>
      <w:tr w:rsidR="006666F6" w:rsidTr="006666F6">
        <w:trPr>
          <w:trHeight w:val="269"/>
        </w:trPr>
        <w:tc>
          <w:tcPr>
            <w:tcW w:w="5335" w:type="dxa"/>
            <w:shd w:val="clear" w:color="auto" w:fill="D0CECE" w:themeFill="background2" w:themeFillShade="E6"/>
          </w:tcPr>
          <w:p w:rsidR="006666F6" w:rsidRPr="00730B79" w:rsidRDefault="006666F6" w:rsidP="006666F6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30B79">
              <w:rPr>
                <w:rFonts w:ascii="Arial" w:hAnsi="Arial" w:cs="Arial"/>
                <w:sz w:val="24"/>
                <w:szCs w:val="24"/>
              </w:rPr>
              <w:t>Restrição</w:t>
            </w:r>
          </w:p>
        </w:tc>
        <w:tc>
          <w:tcPr>
            <w:tcW w:w="1464" w:type="dxa"/>
            <w:shd w:val="clear" w:color="auto" w:fill="D0CECE" w:themeFill="background2" w:themeFillShade="E6"/>
          </w:tcPr>
          <w:p w:rsidR="006666F6" w:rsidRPr="00730B79" w:rsidRDefault="006666F6" w:rsidP="006666F6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30B79">
              <w:rPr>
                <w:rFonts w:ascii="Arial" w:hAnsi="Arial" w:cs="Arial"/>
                <w:sz w:val="24"/>
                <w:szCs w:val="24"/>
              </w:rPr>
              <w:t>Categoria</w:t>
            </w:r>
          </w:p>
        </w:tc>
        <w:tc>
          <w:tcPr>
            <w:tcW w:w="1418" w:type="dxa"/>
            <w:shd w:val="clear" w:color="auto" w:fill="D0CECE" w:themeFill="background2" w:themeFillShade="E6"/>
          </w:tcPr>
          <w:p w:rsidR="006666F6" w:rsidRPr="00730B79" w:rsidRDefault="006666F6" w:rsidP="006666F6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30B79">
              <w:rPr>
                <w:rFonts w:ascii="Arial" w:hAnsi="Arial" w:cs="Arial"/>
                <w:sz w:val="24"/>
                <w:szCs w:val="24"/>
              </w:rPr>
              <w:t>Desejável</w:t>
            </w:r>
          </w:p>
        </w:tc>
        <w:tc>
          <w:tcPr>
            <w:tcW w:w="1625" w:type="dxa"/>
            <w:shd w:val="clear" w:color="auto" w:fill="D0CECE" w:themeFill="background2" w:themeFillShade="E6"/>
          </w:tcPr>
          <w:p w:rsidR="006666F6" w:rsidRPr="00730B79" w:rsidRDefault="006666F6" w:rsidP="006666F6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30B79">
              <w:rPr>
                <w:rFonts w:ascii="Arial" w:hAnsi="Arial" w:cs="Arial"/>
                <w:sz w:val="24"/>
                <w:szCs w:val="24"/>
              </w:rPr>
              <w:t>Permanente</w:t>
            </w:r>
          </w:p>
        </w:tc>
      </w:tr>
      <w:tr w:rsidR="006666F6" w:rsidTr="006666F6">
        <w:trPr>
          <w:trHeight w:val="508"/>
        </w:trPr>
        <w:tc>
          <w:tcPr>
            <w:tcW w:w="5335" w:type="dxa"/>
          </w:tcPr>
          <w:p w:rsidR="006666F6" w:rsidRPr="00730B79" w:rsidRDefault="006666F6" w:rsidP="006666F6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30B79">
              <w:rPr>
                <w:rFonts w:ascii="Arial" w:hAnsi="Arial" w:cs="Arial"/>
                <w:sz w:val="24"/>
                <w:szCs w:val="24"/>
              </w:rPr>
              <w:t>As interfaces do s</w:t>
            </w:r>
            <w:r>
              <w:rPr>
                <w:rFonts w:ascii="Arial" w:hAnsi="Arial" w:cs="Arial"/>
                <w:sz w:val="24"/>
                <w:szCs w:val="24"/>
              </w:rPr>
              <w:t xml:space="preserve">istema devem ser implementadas como formulários que permitem maior usabilidade de fácil </w:t>
            </w:r>
            <w:r w:rsidRPr="00730B79">
              <w:rPr>
                <w:rFonts w:ascii="Arial" w:hAnsi="Arial" w:cs="Arial"/>
                <w:sz w:val="24"/>
                <w:szCs w:val="24"/>
              </w:rPr>
              <w:t>absorção por parte de quem o usa.</w:t>
            </w:r>
          </w:p>
        </w:tc>
        <w:tc>
          <w:tcPr>
            <w:tcW w:w="1464" w:type="dxa"/>
          </w:tcPr>
          <w:p w:rsidR="006666F6" w:rsidRPr="00730B79" w:rsidRDefault="006666F6" w:rsidP="006666F6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418" w:type="dxa"/>
          </w:tcPr>
          <w:p w:rsidR="006666F6" w:rsidRPr="00730B79" w:rsidRDefault="006666F6" w:rsidP="006666F6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br/>
              <w:t xml:space="preserve"> </w:t>
            </w:r>
            <w:r w:rsidRPr="00730B79">
              <w:rPr>
                <w:rFonts w:ascii="Arial" w:hAnsi="Arial" w:cs="Arial"/>
                <w:sz w:val="24"/>
                <w:szCs w:val="24"/>
              </w:rPr>
              <w:t>(X)</w:t>
            </w:r>
          </w:p>
        </w:tc>
        <w:tc>
          <w:tcPr>
            <w:tcW w:w="1625" w:type="dxa"/>
          </w:tcPr>
          <w:p w:rsidR="006666F6" w:rsidRPr="00730B79" w:rsidRDefault="006666F6" w:rsidP="006666F6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br/>
            </w:r>
            <w:r w:rsidRPr="00730B79">
              <w:rPr>
                <w:rFonts w:ascii="Arial" w:hAnsi="Arial" w:cs="Arial"/>
                <w:sz w:val="24"/>
                <w:szCs w:val="24"/>
              </w:rPr>
              <w:t>(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730B79">
              <w:rPr>
                <w:rFonts w:ascii="Arial" w:hAnsi="Arial" w:cs="Arial"/>
                <w:sz w:val="24"/>
                <w:szCs w:val="24"/>
              </w:rPr>
              <w:t>)</w:t>
            </w:r>
          </w:p>
        </w:tc>
      </w:tr>
    </w:tbl>
    <w:p w:rsidR="006666F6" w:rsidRDefault="006666F6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tbl>
      <w:tblPr>
        <w:tblStyle w:val="Tabelacomgrade"/>
        <w:tblW w:w="9842" w:type="dxa"/>
        <w:tblLayout w:type="fixed"/>
        <w:tblLook w:val="04A0" w:firstRow="1" w:lastRow="0" w:firstColumn="1" w:lastColumn="0" w:noHBand="0" w:noVBand="1"/>
      </w:tblPr>
      <w:tblGrid>
        <w:gridCol w:w="5335"/>
        <w:gridCol w:w="1464"/>
        <w:gridCol w:w="1418"/>
        <w:gridCol w:w="1625"/>
      </w:tblGrid>
      <w:tr w:rsidR="006666F6" w:rsidTr="006666F6">
        <w:trPr>
          <w:trHeight w:val="405"/>
        </w:trPr>
        <w:tc>
          <w:tcPr>
            <w:tcW w:w="9842" w:type="dxa"/>
            <w:gridSpan w:val="4"/>
            <w:shd w:val="clear" w:color="auto" w:fill="D0CECE" w:themeFill="background2" w:themeFillShade="E6"/>
          </w:tcPr>
          <w:p w:rsidR="006666F6" w:rsidRDefault="006666F6" w:rsidP="006666F6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S2 – Persistência de dados </w:t>
            </w:r>
          </w:p>
        </w:tc>
      </w:tr>
      <w:tr w:rsidR="006666F6" w:rsidTr="006666F6">
        <w:trPr>
          <w:trHeight w:val="269"/>
        </w:trPr>
        <w:tc>
          <w:tcPr>
            <w:tcW w:w="5335" w:type="dxa"/>
            <w:shd w:val="clear" w:color="auto" w:fill="D0CECE" w:themeFill="background2" w:themeFillShade="E6"/>
          </w:tcPr>
          <w:p w:rsidR="006666F6" w:rsidRPr="00730B79" w:rsidRDefault="006666F6" w:rsidP="006666F6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30B79">
              <w:rPr>
                <w:rFonts w:ascii="Arial" w:hAnsi="Arial" w:cs="Arial"/>
                <w:sz w:val="24"/>
                <w:szCs w:val="24"/>
              </w:rPr>
              <w:t>Restrição</w:t>
            </w:r>
          </w:p>
        </w:tc>
        <w:tc>
          <w:tcPr>
            <w:tcW w:w="1464" w:type="dxa"/>
            <w:shd w:val="clear" w:color="auto" w:fill="D0CECE" w:themeFill="background2" w:themeFillShade="E6"/>
          </w:tcPr>
          <w:p w:rsidR="006666F6" w:rsidRPr="00730B79" w:rsidRDefault="006666F6" w:rsidP="006666F6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30B79">
              <w:rPr>
                <w:rFonts w:ascii="Arial" w:hAnsi="Arial" w:cs="Arial"/>
                <w:sz w:val="24"/>
                <w:szCs w:val="24"/>
              </w:rPr>
              <w:t>Categoria</w:t>
            </w:r>
          </w:p>
        </w:tc>
        <w:tc>
          <w:tcPr>
            <w:tcW w:w="1418" w:type="dxa"/>
            <w:shd w:val="clear" w:color="auto" w:fill="D0CECE" w:themeFill="background2" w:themeFillShade="E6"/>
          </w:tcPr>
          <w:p w:rsidR="006666F6" w:rsidRPr="00730B79" w:rsidRDefault="006666F6" w:rsidP="006666F6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30B79">
              <w:rPr>
                <w:rFonts w:ascii="Arial" w:hAnsi="Arial" w:cs="Arial"/>
                <w:sz w:val="24"/>
                <w:szCs w:val="24"/>
              </w:rPr>
              <w:t>Desejável</w:t>
            </w:r>
          </w:p>
        </w:tc>
        <w:tc>
          <w:tcPr>
            <w:tcW w:w="1625" w:type="dxa"/>
            <w:shd w:val="clear" w:color="auto" w:fill="D0CECE" w:themeFill="background2" w:themeFillShade="E6"/>
          </w:tcPr>
          <w:p w:rsidR="006666F6" w:rsidRPr="00730B79" w:rsidRDefault="006666F6" w:rsidP="006666F6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30B79">
              <w:rPr>
                <w:rFonts w:ascii="Arial" w:hAnsi="Arial" w:cs="Arial"/>
                <w:sz w:val="24"/>
                <w:szCs w:val="24"/>
              </w:rPr>
              <w:t>Permanente</w:t>
            </w:r>
          </w:p>
        </w:tc>
      </w:tr>
      <w:tr w:rsidR="006666F6" w:rsidTr="006666F6">
        <w:trPr>
          <w:trHeight w:val="508"/>
        </w:trPr>
        <w:tc>
          <w:tcPr>
            <w:tcW w:w="5335" w:type="dxa"/>
          </w:tcPr>
          <w:p w:rsidR="006666F6" w:rsidRPr="00730B79" w:rsidRDefault="006666F6" w:rsidP="006666F6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A </w:t>
            </w:r>
            <w:r w:rsidRPr="00730B79">
              <w:rPr>
                <w:rFonts w:ascii="Arial" w:hAnsi="Arial" w:cs="Arial"/>
                <w:sz w:val="24"/>
                <w:szCs w:val="24"/>
              </w:rPr>
              <w:t>camada de persist</w:t>
            </w:r>
            <w:r>
              <w:rPr>
                <w:rFonts w:ascii="Arial" w:hAnsi="Arial" w:cs="Arial"/>
                <w:sz w:val="24"/>
                <w:szCs w:val="24"/>
              </w:rPr>
              <w:t xml:space="preserve">ência deve ser implementada de </w:t>
            </w:r>
            <w:r w:rsidRPr="00730B79">
              <w:rPr>
                <w:rFonts w:ascii="Arial" w:hAnsi="Arial" w:cs="Arial"/>
                <w:sz w:val="24"/>
                <w:szCs w:val="24"/>
              </w:rPr>
              <w:t>forma que diferentes</w:t>
            </w:r>
            <w:r>
              <w:rPr>
                <w:rFonts w:ascii="Arial" w:hAnsi="Arial" w:cs="Arial"/>
                <w:sz w:val="24"/>
                <w:szCs w:val="24"/>
              </w:rPr>
              <w:t xml:space="preserve"> tecnologias de banco de dados </w:t>
            </w:r>
            <w:r w:rsidRPr="00730B79">
              <w:rPr>
                <w:rFonts w:ascii="Arial" w:hAnsi="Arial" w:cs="Arial"/>
                <w:sz w:val="24"/>
                <w:szCs w:val="24"/>
              </w:rPr>
              <w:t>possam vir a ser utilizadas no futuro.</w:t>
            </w:r>
          </w:p>
        </w:tc>
        <w:tc>
          <w:tcPr>
            <w:tcW w:w="1464" w:type="dxa"/>
          </w:tcPr>
          <w:p w:rsidR="006666F6" w:rsidRPr="00730B79" w:rsidRDefault="006666F6" w:rsidP="006666F6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418" w:type="dxa"/>
          </w:tcPr>
          <w:p w:rsidR="006666F6" w:rsidRPr="00730B79" w:rsidRDefault="006666F6" w:rsidP="006666F6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br/>
              <w:t xml:space="preserve"> </w:t>
            </w:r>
            <w:r w:rsidRPr="00730B79">
              <w:rPr>
                <w:rFonts w:ascii="Arial" w:hAnsi="Arial" w:cs="Arial"/>
                <w:sz w:val="24"/>
                <w:szCs w:val="24"/>
              </w:rPr>
              <w:t>(X)</w:t>
            </w:r>
          </w:p>
        </w:tc>
        <w:tc>
          <w:tcPr>
            <w:tcW w:w="1625" w:type="dxa"/>
          </w:tcPr>
          <w:p w:rsidR="006666F6" w:rsidRPr="00730B79" w:rsidRDefault="006666F6" w:rsidP="006666F6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br/>
            </w:r>
            <w:r w:rsidRPr="00730B79">
              <w:rPr>
                <w:rFonts w:ascii="Arial" w:hAnsi="Arial" w:cs="Arial"/>
                <w:sz w:val="24"/>
                <w:szCs w:val="24"/>
              </w:rPr>
              <w:t>(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730B79">
              <w:rPr>
                <w:rFonts w:ascii="Arial" w:hAnsi="Arial" w:cs="Arial"/>
                <w:sz w:val="24"/>
                <w:szCs w:val="24"/>
              </w:rPr>
              <w:t>)</w:t>
            </w:r>
          </w:p>
        </w:tc>
      </w:tr>
    </w:tbl>
    <w:p w:rsidR="006666F6" w:rsidRDefault="006666F6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tbl>
      <w:tblPr>
        <w:tblStyle w:val="Tabelacomgrade"/>
        <w:tblW w:w="9842" w:type="dxa"/>
        <w:tblLayout w:type="fixed"/>
        <w:tblLook w:val="04A0" w:firstRow="1" w:lastRow="0" w:firstColumn="1" w:lastColumn="0" w:noHBand="0" w:noVBand="1"/>
      </w:tblPr>
      <w:tblGrid>
        <w:gridCol w:w="5335"/>
        <w:gridCol w:w="1464"/>
        <w:gridCol w:w="1418"/>
        <w:gridCol w:w="1625"/>
      </w:tblGrid>
      <w:tr w:rsidR="006666F6" w:rsidTr="006666F6">
        <w:trPr>
          <w:trHeight w:val="405"/>
        </w:trPr>
        <w:tc>
          <w:tcPr>
            <w:tcW w:w="9842" w:type="dxa"/>
            <w:gridSpan w:val="4"/>
            <w:shd w:val="clear" w:color="auto" w:fill="D0CECE" w:themeFill="background2" w:themeFillShade="E6"/>
          </w:tcPr>
          <w:p w:rsidR="006666F6" w:rsidRDefault="006666F6" w:rsidP="006666F6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S3 – Portabilidade </w:t>
            </w:r>
          </w:p>
        </w:tc>
      </w:tr>
      <w:tr w:rsidR="006666F6" w:rsidTr="006666F6">
        <w:trPr>
          <w:trHeight w:val="269"/>
        </w:trPr>
        <w:tc>
          <w:tcPr>
            <w:tcW w:w="5335" w:type="dxa"/>
            <w:shd w:val="clear" w:color="auto" w:fill="D0CECE" w:themeFill="background2" w:themeFillShade="E6"/>
          </w:tcPr>
          <w:p w:rsidR="006666F6" w:rsidRPr="00730B79" w:rsidRDefault="006666F6" w:rsidP="006666F6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30B79">
              <w:rPr>
                <w:rFonts w:ascii="Arial" w:hAnsi="Arial" w:cs="Arial"/>
                <w:sz w:val="24"/>
                <w:szCs w:val="24"/>
              </w:rPr>
              <w:t>Restrição</w:t>
            </w:r>
          </w:p>
        </w:tc>
        <w:tc>
          <w:tcPr>
            <w:tcW w:w="1464" w:type="dxa"/>
            <w:shd w:val="clear" w:color="auto" w:fill="D0CECE" w:themeFill="background2" w:themeFillShade="E6"/>
          </w:tcPr>
          <w:p w:rsidR="006666F6" w:rsidRPr="00730B79" w:rsidRDefault="006666F6" w:rsidP="006666F6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30B79">
              <w:rPr>
                <w:rFonts w:ascii="Arial" w:hAnsi="Arial" w:cs="Arial"/>
                <w:sz w:val="24"/>
                <w:szCs w:val="24"/>
              </w:rPr>
              <w:t>Categoria</w:t>
            </w:r>
          </w:p>
        </w:tc>
        <w:tc>
          <w:tcPr>
            <w:tcW w:w="1418" w:type="dxa"/>
            <w:shd w:val="clear" w:color="auto" w:fill="D0CECE" w:themeFill="background2" w:themeFillShade="E6"/>
          </w:tcPr>
          <w:p w:rsidR="006666F6" w:rsidRPr="00730B79" w:rsidRDefault="006666F6" w:rsidP="006666F6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30B79">
              <w:rPr>
                <w:rFonts w:ascii="Arial" w:hAnsi="Arial" w:cs="Arial"/>
                <w:sz w:val="24"/>
                <w:szCs w:val="24"/>
              </w:rPr>
              <w:t>Desejável</w:t>
            </w:r>
          </w:p>
        </w:tc>
        <w:tc>
          <w:tcPr>
            <w:tcW w:w="1625" w:type="dxa"/>
            <w:shd w:val="clear" w:color="auto" w:fill="D0CECE" w:themeFill="background2" w:themeFillShade="E6"/>
          </w:tcPr>
          <w:p w:rsidR="006666F6" w:rsidRPr="00730B79" w:rsidRDefault="006666F6" w:rsidP="006666F6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30B79">
              <w:rPr>
                <w:rFonts w:ascii="Arial" w:hAnsi="Arial" w:cs="Arial"/>
                <w:sz w:val="24"/>
                <w:szCs w:val="24"/>
              </w:rPr>
              <w:t>Permanente</w:t>
            </w:r>
          </w:p>
        </w:tc>
      </w:tr>
      <w:tr w:rsidR="006666F6" w:rsidTr="006666F6">
        <w:trPr>
          <w:trHeight w:val="508"/>
        </w:trPr>
        <w:tc>
          <w:tcPr>
            <w:tcW w:w="5335" w:type="dxa"/>
          </w:tcPr>
          <w:p w:rsidR="006666F6" w:rsidRPr="00730B79" w:rsidRDefault="006666F6" w:rsidP="006666F6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30B79">
              <w:rPr>
                <w:rFonts w:ascii="Arial" w:hAnsi="Arial" w:cs="Arial"/>
                <w:sz w:val="24"/>
                <w:szCs w:val="24"/>
              </w:rPr>
              <w:t>A camada de apresen</w:t>
            </w:r>
            <w:r>
              <w:rPr>
                <w:rFonts w:ascii="Arial" w:hAnsi="Arial" w:cs="Arial"/>
                <w:sz w:val="24"/>
                <w:szCs w:val="24"/>
              </w:rPr>
              <w:t xml:space="preserve">tação deve ser implementada de </w:t>
            </w:r>
            <w:r w:rsidRPr="00730B79">
              <w:rPr>
                <w:rFonts w:ascii="Arial" w:hAnsi="Arial" w:cs="Arial"/>
                <w:sz w:val="24"/>
                <w:szCs w:val="24"/>
              </w:rPr>
              <w:t>forma que possa ser visualizada em dispositivos móveis</w:t>
            </w:r>
            <w:r>
              <w:rPr>
                <w:rFonts w:ascii="Arial" w:hAnsi="Arial" w:cs="Arial"/>
                <w:sz w:val="24"/>
                <w:szCs w:val="24"/>
              </w:rPr>
              <w:t>.</w:t>
            </w:r>
          </w:p>
        </w:tc>
        <w:tc>
          <w:tcPr>
            <w:tcW w:w="1464" w:type="dxa"/>
          </w:tcPr>
          <w:p w:rsidR="006666F6" w:rsidRPr="00730B79" w:rsidRDefault="006666F6" w:rsidP="006666F6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418" w:type="dxa"/>
          </w:tcPr>
          <w:p w:rsidR="006666F6" w:rsidRPr="00730B79" w:rsidRDefault="006666F6" w:rsidP="006666F6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br/>
              <w:t xml:space="preserve"> </w:t>
            </w:r>
            <w:r w:rsidRPr="00730B79">
              <w:rPr>
                <w:rFonts w:ascii="Arial" w:hAnsi="Arial" w:cs="Arial"/>
                <w:sz w:val="24"/>
                <w:szCs w:val="24"/>
              </w:rPr>
              <w:t>(X)</w:t>
            </w:r>
          </w:p>
        </w:tc>
        <w:tc>
          <w:tcPr>
            <w:tcW w:w="1625" w:type="dxa"/>
          </w:tcPr>
          <w:p w:rsidR="006666F6" w:rsidRPr="00730B79" w:rsidRDefault="006666F6" w:rsidP="006666F6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br/>
            </w:r>
            <w:r w:rsidRPr="00730B79">
              <w:rPr>
                <w:rFonts w:ascii="Arial" w:hAnsi="Arial" w:cs="Arial"/>
                <w:sz w:val="24"/>
                <w:szCs w:val="24"/>
              </w:rPr>
              <w:t>(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730B79">
              <w:rPr>
                <w:rFonts w:ascii="Arial" w:hAnsi="Arial" w:cs="Arial"/>
                <w:sz w:val="24"/>
                <w:szCs w:val="24"/>
              </w:rPr>
              <w:t>)</w:t>
            </w:r>
          </w:p>
        </w:tc>
      </w:tr>
    </w:tbl>
    <w:p w:rsidR="006666F6" w:rsidRDefault="006666F6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666F6" w:rsidRDefault="006666F6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666F6" w:rsidRDefault="006666F6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666F6" w:rsidRDefault="006666F6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666F6" w:rsidRDefault="006666F6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666F6" w:rsidRDefault="006666F6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666F6" w:rsidRPr="00281F79" w:rsidRDefault="006666F6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  <w:r w:rsidRPr="00281F79">
        <w:rPr>
          <w:rFonts w:ascii="Arial" w:hAnsi="Arial" w:cs="Arial"/>
          <w:b/>
          <w:sz w:val="24"/>
          <w:szCs w:val="24"/>
        </w:rPr>
        <w:lastRenderedPageBreak/>
        <w:t>1.4 Objetivos</w:t>
      </w:r>
    </w:p>
    <w:p w:rsidR="006666F6" w:rsidRPr="00281F79" w:rsidRDefault="006666F6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  <w:r w:rsidRPr="00281F79">
        <w:rPr>
          <w:rFonts w:ascii="Arial" w:hAnsi="Arial" w:cs="Arial"/>
          <w:b/>
          <w:sz w:val="24"/>
          <w:szCs w:val="24"/>
        </w:rPr>
        <w:t>1.4.1 Objetivos Gerais</w:t>
      </w:r>
    </w:p>
    <w:p w:rsidR="006666F6" w:rsidRDefault="006666F6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  <w:r w:rsidRPr="00281F79">
        <w:rPr>
          <w:rFonts w:ascii="Arial" w:hAnsi="Arial" w:cs="Arial"/>
          <w:b/>
          <w:sz w:val="24"/>
          <w:szCs w:val="24"/>
        </w:rPr>
        <w:t>1.4.2 Objetivos Específicos</w:t>
      </w:r>
    </w:p>
    <w:p w:rsidR="006666F6" w:rsidRDefault="006666F6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666F6" w:rsidRDefault="006666F6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666F6" w:rsidRDefault="006666F6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666F6" w:rsidRDefault="006666F6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666F6" w:rsidRDefault="006666F6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666F6" w:rsidRDefault="006666F6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666F6" w:rsidRDefault="006666F6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666F6" w:rsidRDefault="006666F6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666F6" w:rsidRDefault="006666F6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666F6" w:rsidRDefault="006666F6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666F6" w:rsidRDefault="006666F6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666F6" w:rsidRDefault="006666F6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666F6" w:rsidRDefault="006666F6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666F6" w:rsidRDefault="006666F6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666F6" w:rsidRDefault="006666F6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666F6" w:rsidRDefault="006666F6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666F6" w:rsidRDefault="006666F6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666F6" w:rsidRDefault="006666F6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666F6" w:rsidRDefault="006666F6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666F6" w:rsidRDefault="006666F6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7D4ECF" w:rsidRDefault="007D4ECF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/>
      </w:r>
    </w:p>
    <w:p w:rsidR="006666F6" w:rsidRPr="00281F79" w:rsidRDefault="006666F6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  <w:r w:rsidRPr="00281F79">
        <w:rPr>
          <w:rFonts w:ascii="Arial" w:hAnsi="Arial" w:cs="Arial"/>
          <w:b/>
          <w:sz w:val="24"/>
          <w:szCs w:val="24"/>
        </w:rPr>
        <w:lastRenderedPageBreak/>
        <w:t>2</w:t>
      </w:r>
      <w:r>
        <w:rPr>
          <w:rFonts w:ascii="Arial" w:hAnsi="Arial" w:cs="Arial"/>
          <w:b/>
          <w:sz w:val="24"/>
          <w:szCs w:val="24"/>
        </w:rPr>
        <w:t xml:space="preserve"> - </w:t>
      </w:r>
      <w:r w:rsidRPr="00281F79">
        <w:rPr>
          <w:rFonts w:ascii="Arial" w:hAnsi="Arial" w:cs="Arial"/>
          <w:b/>
          <w:sz w:val="24"/>
          <w:szCs w:val="24"/>
        </w:rPr>
        <w:t>Análise</w:t>
      </w:r>
    </w:p>
    <w:p w:rsidR="00B0339A" w:rsidRDefault="00FD0D4C" w:rsidP="006666F6">
      <w:pPr>
        <w:spacing w:line="360" w:lineRule="auto"/>
        <w:rPr>
          <w:rFonts w:ascii="Arial" w:hAnsi="Arial" w:cs="Arial"/>
          <w:b/>
          <w:noProof/>
          <w:sz w:val="24"/>
          <w:szCs w:val="24"/>
          <w:lang w:eastAsia="pt-BR"/>
        </w:rPr>
      </w:pPr>
      <w:r>
        <w:rPr>
          <w:rFonts w:ascii="Arial" w:hAnsi="Arial" w:cs="Arial"/>
          <w:b/>
          <w:noProof/>
          <w:sz w:val="24"/>
          <w:szCs w:val="24"/>
          <w:lang w:eastAsia="pt-BR"/>
        </w:rPr>
        <w:drawing>
          <wp:anchor distT="0" distB="0" distL="114300" distR="114300" simplePos="0" relativeHeight="251664384" behindDoc="0" locked="0" layoutInCell="1" allowOverlap="1" wp14:anchorId="6A15BD3C" wp14:editId="5F098953">
            <wp:simplePos x="0" y="0"/>
            <wp:positionH relativeFrom="margin">
              <wp:align>center</wp:align>
            </wp:positionH>
            <wp:positionV relativeFrom="paragraph">
              <wp:posOffset>335280</wp:posOffset>
            </wp:positionV>
            <wp:extent cx="7394575" cy="3752850"/>
            <wp:effectExtent l="0" t="0" r="0" b="0"/>
            <wp:wrapSquare wrapText="bothSides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DiagramaER.jpe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94603" cy="37528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666F6" w:rsidRPr="00281F79">
        <w:rPr>
          <w:rFonts w:ascii="Arial" w:hAnsi="Arial" w:cs="Arial"/>
          <w:b/>
          <w:sz w:val="24"/>
          <w:szCs w:val="24"/>
        </w:rPr>
        <w:t>2.1 Diagrama Conceitual</w:t>
      </w:r>
    </w:p>
    <w:p w:rsidR="00FD0D4C" w:rsidRDefault="00FD0D4C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FD0D4C" w:rsidRDefault="00FD0D4C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pt-BR"/>
        </w:rPr>
        <w:drawing>
          <wp:anchor distT="0" distB="0" distL="114300" distR="114300" simplePos="0" relativeHeight="251665408" behindDoc="0" locked="0" layoutInCell="1" allowOverlap="1" wp14:anchorId="4012BE27" wp14:editId="2A15AFEB">
            <wp:simplePos x="0" y="0"/>
            <wp:positionH relativeFrom="margin">
              <wp:posOffset>-956310</wp:posOffset>
            </wp:positionH>
            <wp:positionV relativeFrom="paragraph">
              <wp:posOffset>319405</wp:posOffset>
            </wp:positionV>
            <wp:extent cx="7390765" cy="3743325"/>
            <wp:effectExtent l="0" t="0" r="635" b="9525"/>
            <wp:wrapSquare wrapText="bothSides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DiagramaLogicoBD.jpe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90765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666F6" w:rsidRPr="00AF3283">
        <w:rPr>
          <w:rFonts w:ascii="Arial" w:hAnsi="Arial" w:cs="Arial"/>
          <w:b/>
          <w:sz w:val="24"/>
          <w:szCs w:val="24"/>
        </w:rPr>
        <w:t>2.2 Diagrama Lógico do Banco de Dados</w:t>
      </w:r>
    </w:p>
    <w:p w:rsidR="006666F6" w:rsidRDefault="006666F6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  <w:proofErr w:type="gramStart"/>
      <w:r w:rsidRPr="00AF3283">
        <w:rPr>
          <w:rFonts w:ascii="Arial" w:hAnsi="Arial" w:cs="Arial"/>
          <w:b/>
          <w:sz w:val="24"/>
          <w:szCs w:val="24"/>
        </w:rPr>
        <w:lastRenderedPageBreak/>
        <w:t>2.3 Diagrama</w:t>
      </w:r>
      <w:proofErr w:type="gramEnd"/>
      <w:r w:rsidRPr="00AF3283">
        <w:rPr>
          <w:rFonts w:ascii="Arial" w:hAnsi="Arial" w:cs="Arial"/>
          <w:b/>
          <w:sz w:val="24"/>
          <w:szCs w:val="24"/>
        </w:rPr>
        <w:t xml:space="preserve"> de Pacotes</w:t>
      </w:r>
    </w:p>
    <w:p w:rsidR="006666F6" w:rsidRDefault="006666F6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  <w:proofErr w:type="gramStart"/>
      <w:r w:rsidRPr="00C57244">
        <w:rPr>
          <w:rFonts w:ascii="Arial" w:hAnsi="Arial" w:cs="Arial"/>
          <w:b/>
          <w:sz w:val="24"/>
          <w:szCs w:val="24"/>
        </w:rPr>
        <w:t>2.4 Diagrama</w:t>
      </w:r>
      <w:proofErr w:type="gramEnd"/>
      <w:r w:rsidRPr="00C57244">
        <w:rPr>
          <w:rFonts w:ascii="Arial" w:hAnsi="Arial" w:cs="Arial"/>
          <w:b/>
          <w:sz w:val="24"/>
          <w:szCs w:val="24"/>
        </w:rPr>
        <w:t xml:space="preserve"> de Classes</w:t>
      </w:r>
    </w:p>
    <w:p w:rsidR="006666F6" w:rsidRDefault="006666F6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  <w:proofErr w:type="gramStart"/>
      <w:r w:rsidRPr="007533B8">
        <w:rPr>
          <w:rFonts w:ascii="Arial" w:hAnsi="Arial" w:cs="Arial"/>
          <w:b/>
          <w:sz w:val="24"/>
          <w:szCs w:val="24"/>
        </w:rPr>
        <w:t>2.5 Diagrama</w:t>
      </w:r>
      <w:proofErr w:type="gramEnd"/>
      <w:r w:rsidRPr="007533B8">
        <w:rPr>
          <w:rFonts w:ascii="Arial" w:hAnsi="Arial" w:cs="Arial"/>
          <w:b/>
          <w:sz w:val="24"/>
          <w:szCs w:val="24"/>
        </w:rPr>
        <w:t xml:space="preserve"> de Casos de Uso</w:t>
      </w:r>
    </w:p>
    <w:p w:rsidR="007D4ECF" w:rsidRDefault="00924385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pt-BR"/>
        </w:rPr>
        <w:drawing>
          <wp:inline distT="0" distB="0" distL="0" distR="0">
            <wp:extent cx="5400040" cy="448437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iagramaUC.jpe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8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666F6" w:rsidRDefault="006666F6" w:rsidP="006666F6">
      <w:pPr>
        <w:spacing w:line="360" w:lineRule="auto"/>
        <w:rPr>
          <w:rFonts w:cs="Times New Roman"/>
          <w:b/>
          <w:bCs/>
        </w:rPr>
      </w:pPr>
      <w:proofErr w:type="gramStart"/>
      <w:r w:rsidRPr="007533B8">
        <w:rPr>
          <w:rFonts w:ascii="Arial" w:hAnsi="Arial" w:cs="Arial"/>
          <w:b/>
          <w:sz w:val="24"/>
          <w:szCs w:val="24"/>
        </w:rPr>
        <w:t>2.6 Especificação</w:t>
      </w:r>
      <w:proofErr w:type="gramEnd"/>
      <w:r w:rsidRPr="007533B8">
        <w:rPr>
          <w:rFonts w:ascii="Arial" w:hAnsi="Arial" w:cs="Arial"/>
          <w:b/>
          <w:sz w:val="24"/>
          <w:szCs w:val="24"/>
        </w:rPr>
        <w:t xml:space="preserve"> do Caso de Uso</w:t>
      </w:r>
    </w:p>
    <w:tbl>
      <w:tblPr>
        <w:tblW w:w="0" w:type="auto"/>
        <w:tblInd w:w="48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1096"/>
        <w:gridCol w:w="1614"/>
        <w:gridCol w:w="5152"/>
        <w:gridCol w:w="1789"/>
      </w:tblGrid>
      <w:tr w:rsidR="006666F6" w:rsidTr="006666F6">
        <w:tc>
          <w:tcPr>
            <w:tcW w:w="1096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B2B2B2"/>
            <w:vAlign w:val="center"/>
          </w:tcPr>
          <w:p w:rsidR="006666F6" w:rsidRPr="006666F6" w:rsidRDefault="006666F6" w:rsidP="006666F6">
            <w:pPr>
              <w:pStyle w:val="Contedodetabela"/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 w:rsidRPr="006666F6">
              <w:rPr>
                <w:rFonts w:ascii="Arial" w:hAnsi="Arial" w:cs="Arial"/>
                <w:b/>
                <w:bCs/>
                <w:color w:val="000000"/>
              </w:rPr>
              <w:t>Nome</w:t>
            </w:r>
          </w:p>
        </w:tc>
        <w:tc>
          <w:tcPr>
            <w:tcW w:w="1614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B2B2B2"/>
            <w:vAlign w:val="center"/>
          </w:tcPr>
          <w:p w:rsidR="006666F6" w:rsidRPr="006666F6" w:rsidRDefault="006666F6" w:rsidP="006666F6">
            <w:pPr>
              <w:pStyle w:val="Contedodetabela"/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proofErr w:type="gramStart"/>
            <w:r w:rsidRPr="006666F6">
              <w:rPr>
                <w:rFonts w:ascii="Arial" w:hAnsi="Arial" w:cs="Arial"/>
                <w:b/>
                <w:bCs/>
                <w:color w:val="000000"/>
              </w:rPr>
              <w:t>Ator(</w:t>
            </w:r>
            <w:proofErr w:type="gramEnd"/>
            <w:r w:rsidRPr="006666F6">
              <w:rPr>
                <w:rFonts w:ascii="Arial" w:hAnsi="Arial" w:cs="Arial"/>
                <w:b/>
                <w:bCs/>
                <w:color w:val="000000"/>
              </w:rPr>
              <w:t>es)</w:t>
            </w:r>
          </w:p>
        </w:tc>
        <w:tc>
          <w:tcPr>
            <w:tcW w:w="5152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B2B2B2"/>
            <w:vAlign w:val="center"/>
          </w:tcPr>
          <w:p w:rsidR="006666F6" w:rsidRPr="006666F6" w:rsidRDefault="006666F6" w:rsidP="006666F6">
            <w:pPr>
              <w:pStyle w:val="Contedodetabela"/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 w:rsidRPr="006666F6">
              <w:rPr>
                <w:rFonts w:ascii="Arial" w:hAnsi="Arial" w:cs="Arial"/>
                <w:b/>
                <w:bCs/>
                <w:color w:val="000000"/>
              </w:rPr>
              <w:t>Descrição</w:t>
            </w:r>
          </w:p>
        </w:tc>
        <w:tc>
          <w:tcPr>
            <w:tcW w:w="1789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2B2B2"/>
            <w:vAlign w:val="center"/>
          </w:tcPr>
          <w:p w:rsidR="006666F6" w:rsidRPr="006666F6" w:rsidRDefault="006666F6" w:rsidP="006666F6">
            <w:pPr>
              <w:pStyle w:val="Contedodetabela"/>
              <w:jc w:val="center"/>
              <w:rPr>
                <w:rFonts w:ascii="Arial" w:hAnsi="Arial" w:cs="Arial"/>
              </w:rPr>
            </w:pPr>
            <w:r w:rsidRPr="006666F6">
              <w:rPr>
                <w:rFonts w:ascii="Arial" w:hAnsi="Arial" w:cs="Arial"/>
                <w:b/>
                <w:bCs/>
                <w:color w:val="000000"/>
              </w:rPr>
              <w:t>Referência Cruzada</w:t>
            </w:r>
          </w:p>
        </w:tc>
      </w:tr>
      <w:tr w:rsidR="006666F6" w:rsidTr="006666F6">
        <w:tc>
          <w:tcPr>
            <w:tcW w:w="1096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6666F6" w:rsidRPr="006666F6" w:rsidRDefault="006666F6" w:rsidP="006666F6">
            <w:pPr>
              <w:pStyle w:val="Contedodetabela"/>
              <w:rPr>
                <w:rFonts w:ascii="Arial" w:hAnsi="Arial" w:cs="Arial"/>
                <w:color w:val="000000"/>
              </w:rPr>
            </w:pPr>
            <w:r w:rsidRPr="006666F6">
              <w:rPr>
                <w:rFonts w:ascii="Arial" w:hAnsi="Arial" w:cs="Arial"/>
                <w:color w:val="000000"/>
              </w:rPr>
              <w:t>CDU1:</w:t>
            </w:r>
          </w:p>
          <w:p w:rsidR="006666F6" w:rsidRPr="006666F6" w:rsidRDefault="006666F6" w:rsidP="006666F6">
            <w:pPr>
              <w:pStyle w:val="Contedodetabela"/>
              <w:rPr>
                <w:rFonts w:ascii="Arial" w:hAnsi="Arial" w:cs="Arial"/>
                <w:color w:val="000000"/>
              </w:rPr>
            </w:pPr>
            <w:r w:rsidRPr="006666F6">
              <w:rPr>
                <w:rFonts w:ascii="Arial" w:hAnsi="Arial" w:cs="Arial"/>
                <w:color w:val="000000"/>
              </w:rPr>
              <w:t>Controle de Acesso</w:t>
            </w:r>
          </w:p>
        </w:tc>
        <w:tc>
          <w:tcPr>
            <w:tcW w:w="1614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6666F6" w:rsidRPr="006666F6" w:rsidRDefault="006666F6" w:rsidP="006666F6">
            <w:pPr>
              <w:pStyle w:val="Contedodetabela"/>
              <w:rPr>
                <w:rFonts w:ascii="Arial" w:hAnsi="Arial" w:cs="Arial"/>
                <w:color w:val="000000"/>
              </w:rPr>
            </w:pPr>
            <w:r w:rsidRPr="006666F6">
              <w:rPr>
                <w:rFonts w:ascii="Arial" w:hAnsi="Arial" w:cs="Arial"/>
                <w:color w:val="000000"/>
              </w:rPr>
              <w:t>Alunos, Professores, Administrador</w:t>
            </w:r>
          </w:p>
        </w:tc>
        <w:tc>
          <w:tcPr>
            <w:tcW w:w="5152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6666F6" w:rsidRPr="006666F6" w:rsidRDefault="006666F6" w:rsidP="006666F6">
            <w:pPr>
              <w:pStyle w:val="Contedodetabela"/>
              <w:rPr>
                <w:rFonts w:ascii="Arial" w:hAnsi="Arial" w:cs="Arial"/>
                <w:color w:val="000000"/>
              </w:rPr>
            </w:pPr>
            <w:r w:rsidRPr="006666F6">
              <w:rPr>
                <w:rFonts w:ascii="Arial" w:hAnsi="Arial" w:cs="Arial"/>
                <w:color w:val="000000"/>
              </w:rPr>
              <w:t xml:space="preserve">Os usuários informam seu </w:t>
            </w:r>
            <w:proofErr w:type="spellStart"/>
            <w:r w:rsidRPr="006666F6">
              <w:rPr>
                <w:rFonts w:ascii="Arial" w:hAnsi="Arial" w:cs="Arial"/>
                <w:color w:val="000000"/>
              </w:rPr>
              <w:t>login</w:t>
            </w:r>
            <w:proofErr w:type="spellEnd"/>
            <w:r w:rsidRPr="006666F6">
              <w:rPr>
                <w:rFonts w:ascii="Arial" w:hAnsi="Arial" w:cs="Arial"/>
                <w:color w:val="000000"/>
              </w:rPr>
              <w:t xml:space="preserve"> e sua senha. O sistema libera o acesso.</w:t>
            </w:r>
          </w:p>
        </w:tc>
        <w:tc>
          <w:tcPr>
            <w:tcW w:w="1789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6666F6" w:rsidRPr="006666F6" w:rsidRDefault="006666F6" w:rsidP="006666F6">
            <w:pPr>
              <w:pStyle w:val="Contedodetabela"/>
              <w:snapToGrid w:val="0"/>
              <w:rPr>
                <w:rFonts w:ascii="Arial" w:hAnsi="Arial" w:cs="Arial"/>
              </w:rPr>
            </w:pPr>
            <w:r w:rsidRPr="006666F6">
              <w:rPr>
                <w:rFonts w:ascii="Arial" w:hAnsi="Arial" w:cs="Arial"/>
                <w:color w:val="000000"/>
              </w:rPr>
              <w:t>F1, F3, F9</w:t>
            </w:r>
          </w:p>
        </w:tc>
      </w:tr>
      <w:tr w:rsidR="006666F6" w:rsidTr="006666F6">
        <w:tc>
          <w:tcPr>
            <w:tcW w:w="1096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6666F6" w:rsidRPr="006666F6" w:rsidRDefault="006666F6" w:rsidP="006666F6">
            <w:pPr>
              <w:pStyle w:val="Contedodetabela"/>
              <w:rPr>
                <w:rFonts w:ascii="Arial" w:hAnsi="Arial" w:cs="Arial"/>
                <w:color w:val="000000"/>
              </w:rPr>
            </w:pPr>
            <w:r w:rsidRPr="006666F6">
              <w:rPr>
                <w:rFonts w:ascii="Arial" w:hAnsi="Arial" w:cs="Arial"/>
                <w:color w:val="000000"/>
              </w:rPr>
              <w:t>CDU2:</w:t>
            </w:r>
            <w:r w:rsidRPr="006666F6">
              <w:rPr>
                <w:rFonts w:ascii="Arial" w:hAnsi="Arial" w:cs="Arial"/>
                <w:color w:val="000000"/>
              </w:rPr>
              <w:br/>
              <w:t>Registrar</w:t>
            </w:r>
            <w:r w:rsidRPr="006666F6">
              <w:rPr>
                <w:rFonts w:ascii="Arial" w:hAnsi="Arial" w:cs="Arial"/>
                <w:color w:val="000000"/>
              </w:rPr>
              <w:br/>
              <w:t>Curso</w:t>
            </w:r>
          </w:p>
        </w:tc>
        <w:tc>
          <w:tcPr>
            <w:tcW w:w="1614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6666F6" w:rsidRPr="006666F6" w:rsidRDefault="006666F6" w:rsidP="006666F6">
            <w:pPr>
              <w:pStyle w:val="Contedodetabela"/>
              <w:rPr>
                <w:rFonts w:ascii="Arial" w:hAnsi="Arial" w:cs="Arial"/>
                <w:color w:val="000000"/>
              </w:rPr>
            </w:pPr>
            <w:r w:rsidRPr="006666F6">
              <w:rPr>
                <w:rFonts w:ascii="Arial" w:hAnsi="Arial" w:cs="Arial"/>
                <w:color w:val="000000"/>
              </w:rPr>
              <w:t>Administrador</w:t>
            </w:r>
          </w:p>
        </w:tc>
        <w:tc>
          <w:tcPr>
            <w:tcW w:w="5152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6666F6" w:rsidRPr="006666F6" w:rsidRDefault="006666F6" w:rsidP="006666F6">
            <w:pPr>
              <w:pStyle w:val="Contedodetabela"/>
              <w:rPr>
                <w:rFonts w:ascii="Arial" w:hAnsi="Arial" w:cs="Arial"/>
                <w:color w:val="000000"/>
              </w:rPr>
            </w:pPr>
            <w:r w:rsidRPr="006666F6">
              <w:rPr>
                <w:rFonts w:ascii="Arial" w:hAnsi="Arial" w:cs="Arial"/>
                <w:color w:val="000000"/>
              </w:rPr>
              <w:t xml:space="preserve">O Administrador o registro de um novo curso, informando nome, descrição. </w:t>
            </w:r>
          </w:p>
        </w:tc>
        <w:tc>
          <w:tcPr>
            <w:tcW w:w="1789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6666F6" w:rsidRPr="006666F6" w:rsidRDefault="006666F6" w:rsidP="006666F6">
            <w:pPr>
              <w:pStyle w:val="Contedodetabela"/>
              <w:snapToGrid w:val="0"/>
              <w:rPr>
                <w:rFonts w:ascii="Arial" w:hAnsi="Arial" w:cs="Arial"/>
              </w:rPr>
            </w:pPr>
            <w:r w:rsidRPr="006666F6">
              <w:rPr>
                <w:rFonts w:ascii="Arial" w:hAnsi="Arial" w:cs="Arial"/>
                <w:color w:val="000000"/>
              </w:rPr>
              <w:t>F2, F4, F8</w:t>
            </w:r>
          </w:p>
        </w:tc>
      </w:tr>
      <w:tr w:rsidR="006666F6" w:rsidTr="006666F6">
        <w:tc>
          <w:tcPr>
            <w:tcW w:w="1096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6666F6" w:rsidRPr="006666F6" w:rsidRDefault="006666F6" w:rsidP="006666F6">
            <w:pPr>
              <w:pStyle w:val="Contedodetabela"/>
              <w:rPr>
                <w:rFonts w:ascii="Arial" w:hAnsi="Arial" w:cs="Arial"/>
                <w:color w:val="000000"/>
              </w:rPr>
            </w:pPr>
            <w:r w:rsidRPr="006666F6">
              <w:rPr>
                <w:rFonts w:ascii="Arial" w:hAnsi="Arial" w:cs="Arial"/>
                <w:color w:val="000000"/>
              </w:rPr>
              <w:t>CDU3:</w:t>
            </w:r>
          </w:p>
          <w:p w:rsidR="006666F6" w:rsidRPr="006666F6" w:rsidRDefault="006666F6" w:rsidP="006666F6">
            <w:pPr>
              <w:pStyle w:val="Contedodetabela"/>
              <w:rPr>
                <w:rFonts w:ascii="Arial" w:hAnsi="Arial" w:cs="Arial"/>
                <w:color w:val="000000"/>
              </w:rPr>
            </w:pPr>
            <w:r w:rsidRPr="006666F6">
              <w:rPr>
                <w:rFonts w:ascii="Arial" w:hAnsi="Arial" w:cs="Arial"/>
                <w:color w:val="000000"/>
              </w:rPr>
              <w:t>Registar Produção</w:t>
            </w:r>
          </w:p>
        </w:tc>
        <w:tc>
          <w:tcPr>
            <w:tcW w:w="1614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6666F6" w:rsidRPr="006666F6" w:rsidRDefault="006666F6" w:rsidP="006666F6">
            <w:pPr>
              <w:pStyle w:val="Contedodetabela"/>
              <w:rPr>
                <w:rFonts w:ascii="Arial" w:hAnsi="Arial" w:cs="Arial"/>
                <w:color w:val="000000"/>
              </w:rPr>
            </w:pPr>
            <w:r w:rsidRPr="006666F6">
              <w:rPr>
                <w:rFonts w:ascii="Arial" w:hAnsi="Arial" w:cs="Arial"/>
                <w:color w:val="000000"/>
              </w:rPr>
              <w:t xml:space="preserve">Alunos, </w:t>
            </w:r>
          </w:p>
          <w:p w:rsidR="006666F6" w:rsidRPr="006666F6" w:rsidRDefault="006666F6" w:rsidP="006666F6">
            <w:pPr>
              <w:pStyle w:val="Contedodetabela"/>
              <w:rPr>
                <w:rFonts w:ascii="Arial" w:hAnsi="Arial" w:cs="Arial"/>
                <w:color w:val="000000"/>
              </w:rPr>
            </w:pPr>
            <w:r w:rsidRPr="006666F6">
              <w:rPr>
                <w:rFonts w:ascii="Arial" w:hAnsi="Arial" w:cs="Arial"/>
                <w:color w:val="000000"/>
              </w:rPr>
              <w:t>Professores</w:t>
            </w:r>
          </w:p>
        </w:tc>
        <w:tc>
          <w:tcPr>
            <w:tcW w:w="5152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6666F6" w:rsidRPr="006666F6" w:rsidRDefault="006666F6" w:rsidP="006666F6">
            <w:pPr>
              <w:pStyle w:val="Contedodetabela"/>
              <w:rPr>
                <w:rFonts w:ascii="Arial" w:hAnsi="Arial" w:cs="Arial"/>
                <w:color w:val="000000"/>
              </w:rPr>
            </w:pPr>
            <w:r w:rsidRPr="006666F6">
              <w:rPr>
                <w:rFonts w:ascii="Arial" w:hAnsi="Arial" w:cs="Arial"/>
                <w:color w:val="000000"/>
              </w:rPr>
              <w:t>Os usuários iniciam o registro de uma nova produção informando nome, tipo e a data. O sistema informa que foi registrado com sucesso.</w:t>
            </w:r>
          </w:p>
        </w:tc>
        <w:tc>
          <w:tcPr>
            <w:tcW w:w="1789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6666F6" w:rsidRPr="006666F6" w:rsidRDefault="006666F6" w:rsidP="006666F6">
            <w:pPr>
              <w:pStyle w:val="Contedodetabela"/>
              <w:snapToGrid w:val="0"/>
              <w:rPr>
                <w:rFonts w:ascii="Arial" w:hAnsi="Arial" w:cs="Arial"/>
              </w:rPr>
            </w:pPr>
            <w:r w:rsidRPr="006666F6">
              <w:rPr>
                <w:rFonts w:ascii="Arial" w:hAnsi="Arial" w:cs="Arial"/>
                <w:color w:val="000000"/>
              </w:rPr>
              <w:t>F6, F10</w:t>
            </w:r>
          </w:p>
        </w:tc>
      </w:tr>
      <w:tr w:rsidR="006666F6" w:rsidTr="006666F6">
        <w:tc>
          <w:tcPr>
            <w:tcW w:w="1096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6666F6" w:rsidRPr="006666F6" w:rsidRDefault="006666F6" w:rsidP="006666F6">
            <w:pPr>
              <w:pStyle w:val="Contedodetabela"/>
              <w:rPr>
                <w:rFonts w:ascii="Arial" w:hAnsi="Arial" w:cs="Arial"/>
                <w:color w:val="000000"/>
              </w:rPr>
            </w:pPr>
            <w:r w:rsidRPr="006666F6">
              <w:rPr>
                <w:rFonts w:ascii="Arial" w:hAnsi="Arial" w:cs="Arial"/>
                <w:color w:val="000000"/>
              </w:rPr>
              <w:lastRenderedPageBreak/>
              <w:t>CDU4:</w:t>
            </w:r>
          </w:p>
          <w:p w:rsidR="006666F6" w:rsidRPr="006666F6" w:rsidRDefault="006666F6" w:rsidP="006666F6">
            <w:pPr>
              <w:pStyle w:val="Contedodetabela"/>
              <w:rPr>
                <w:rFonts w:ascii="Arial" w:hAnsi="Arial" w:cs="Arial"/>
                <w:color w:val="000000"/>
              </w:rPr>
            </w:pPr>
            <w:r w:rsidRPr="006666F6">
              <w:rPr>
                <w:rFonts w:ascii="Arial" w:hAnsi="Arial" w:cs="Arial"/>
                <w:color w:val="000000"/>
              </w:rPr>
              <w:t>Registrar Eventos</w:t>
            </w:r>
          </w:p>
        </w:tc>
        <w:tc>
          <w:tcPr>
            <w:tcW w:w="1614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6666F6" w:rsidRPr="006666F6" w:rsidRDefault="006666F6" w:rsidP="006666F6">
            <w:pPr>
              <w:pStyle w:val="Contedodetabela"/>
              <w:rPr>
                <w:rFonts w:ascii="Arial" w:hAnsi="Arial" w:cs="Arial"/>
                <w:color w:val="000000"/>
              </w:rPr>
            </w:pPr>
            <w:r w:rsidRPr="006666F6">
              <w:rPr>
                <w:rFonts w:ascii="Arial" w:hAnsi="Arial" w:cs="Arial"/>
                <w:color w:val="000000"/>
              </w:rPr>
              <w:t>Administrador</w:t>
            </w:r>
          </w:p>
        </w:tc>
        <w:tc>
          <w:tcPr>
            <w:tcW w:w="5152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6666F6" w:rsidRPr="006666F6" w:rsidRDefault="006666F6" w:rsidP="006666F6">
            <w:pPr>
              <w:pStyle w:val="Contedodetabela"/>
              <w:rPr>
                <w:rFonts w:ascii="Arial" w:hAnsi="Arial" w:cs="Arial"/>
                <w:color w:val="000000"/>
              </w:rPr>
            </w:pPr>
            <w:r w:rsidRPr="006666F6">
              <w:rPr>
                <w:rFonts w:ascii="Arial" w:hAnsi="Arial" w:cs="Arial"/>
                <w:color w:val="000000"/>
              </w:rPr>
              <w:t>O Administrador inicia o registro de um novo evento informando tipo, nome, data e a cidade. O sistema informa que foi registrado com sucesso.</w:t>
            </w:r>
          </w:p>
        </w:tc>
        <w:tc>
          <w:tcPr>
            <w:tcW w:w="1789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6666F6" w:rsidRPr="006666F6" w:rsidRDefault="006666F6" w:rsidP="006666F6">
            <w:pPr>
              <w:pStyle w:val="Contedodetabela"/>
              <w:snapToGrid w:val="0"/>
              <w:rPr>
                <w:rFonts w:ascii="Arial" w:hAnsi="Arial" w:cs="Arial"/>
              </w:rPr>
            </w:pPr>
            <w:r w:rsidRPr="006666F6">
              <w:rPr>
                <w:rFonts w:ascii="Arial" w:hAnsi="Arial" w:cs="Arial"/>
                <w:color w:val="000000"/>
              </w:rPr>
              <w:t>F5, F7</w:t>
            </w:r>
          </w:p>
        </w:tc>
      </w:tr>
    </w:tbl>
    <w:p w:rsidR="006666F6" w:rsidRDefault="006666F6" w:rsidP="006666F6">
      <w:pPr>
        <w:rPr>
          <w:rFonts w:cs="Times New Roman"/>
          <w:b/>
          <w:bCs/>
        </w:rPr>
      </w:pPr>
    </w:p>
    <w:p w:rsidR="006666F6" w:rsidRPr="006666F6" w:rsidRDefault="006666F6" w:rsidP="006666F6">
      <w:pPr>
        <w:rPr>
          <w:rFonts w:ascii="Arial" w:hAnsi="Arial" w:cs="Arial"/>
          <w:b/>
          <w:bCs/>
          <w:sz w:val="24"/>
          <w:szCs w:val="24"/>
        </w:rPr>
      </w:pPr>
      <w:r w:rsidRPr="006666F6">
        <w:rPr>
          <w:rFonts w:ascii="Arial" w:hAnsi="Arial" w:cs="Arial"/>
          <w:b/>
          <w:bCs/>
          <w:sz w:val="24"/>
          <w:szCs w:val="24"/>
        </w:rPr>
        <w:t>Especificação</w:t>
      </w:r>
    </w:p>
    <w:p w:rsidR="006666F6" w:rsidRDefault="006666F6" w:rsidP="006666F6">
      <w:pPr>
        <w:rPr>
          <w:rFonts w:cs="Times New Roman"/>
          <w:b/>
          <w:bCs/>
        </w:rPr>
      </w:pP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2028"/>
        <w:gridCol w:w="7617"/>
      </w:tblGrid>
      <w:tr w:rsidR="006666F6" w:rsidRPr="006666F6" w:rsidTr="006666F6">
        <w:tc>
          <w:tcPr>
            <w:tcW w:w="2028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B2B2B2"/>
            <w:vAlign w:val="center"/>
          </w:tcPr>
          <w:p w:rsidR="006666F6" w:rsidRPr="006666F6" w:rsidRDefault="006666F6" w:rsidP="006666F6">
            <w:pPr>
              <w:pStyle w:val="Contedodetabela"/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 w:rsidRPr="006666F6">
              <w:rPr>
                <w:rFonts w:ascii="Arial" w:hAnsi="Arial" w:cs="Arial"/>
                <w:b/>
                <w:bCs/>
                <w:color w:val="000000"/>
              </w:rPr>
              <w:t>CDU 1</w:t>
            </w:r>
          </w:p>
        </w:tc>
        <w:tc>
          <w:tcPr>
            <w:tcW w:w="7617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2B2B2"/>
            <w:vAlign w:val="center"/>
          </w:tcPr>
          <w:p w:rsidR="006666F6" w:rsidRPr="006666F6" w:rsidRDefault="006666F6" w:rsidP="006666F6">
            <w:pPr>
              <w:pStyle w:val="Contedodetabela"/>
              <w:jc w:val="center"/>
              <w:rPr>
                <w:rFonts w:ascii="Arial" w:hAnsi="Arial" w:cs="Arial"/>
              </w:rPr>
            </w:pPr>
            <w:r w:rsidRPr="006666F6">
              <w:rPr>
                <w:rFonts w:ascii="Arial" w:hAnsi="Arial" w:cs="Arial"/>
                <w:b/>
                <w:bCs/>
                <w:color w:val="000000"/>
              </w:rPr>
              <w:t>Controle de Acesso</w:t>
            </w:r>
          </w:p>
        </w:tc>
      </w:tr>
      <w:tr w:rsidR="006666F6" w:rsidRPr="006666F6" w:rsidTr="006666F6">
        <w:tc>
          <w:tcPr>
            <w:tcW w:w="2028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B2B2B2"/>
          </w:tcPr>
          <w:p w:rsidR="006666F6" w:rsidRPr="006666F6" w:rsidRDefault="006666F6" w:rsidP="006666F6">
            <w:pPr>
              <w:pStyle w:val="Contedodetabela"/>
              <w:rPr>
                <w:rFonts w:ascii="Arial" w:hAnsi="Arial" w:cs="Arial"/>
                <w:color w:val="000000"/>
              </w:rPr>
            </w:pPr>
            <w:r w:rsidRPr="006666F6">
              <w:rPr>
                <w:rFonts w:ascii="Arial" w:hAnsi="Arial" w:cs="Arial"/>
                <w:b/>
                <w:bCs/>
                <w:color w:val="000000"/>
              </w:rPr>
              <w:t>Atores</w:t>
            </w:r>
          </w:p>
        </w:tc>
        <w:tc>
          <w:tcPr>
            <w:tcW w:w="7617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6666F6" w:rsidRPr="006666F6" w:rsidRDefault="006666F6" w:rsidP="006666F6">
            <w:pPr>
              <w:pStyle w:val="Contedodetabela"/>
              <w:rPr>
                <w:rFonts w:ascii="Arial" w:hAnsi="Arial" w:cs="Arial"/>
              </w:rPr>
            </w:pPr>
            <w:r w:rsidRPr="006666F6">
              <w:rPr>
                <w:rFonts w:ascii="Arial" w:hAnsi="Arial" w:cs="Arial"/>
                <w:color w:val="000000"/>
              </w:rPr>
              <w:t>Alunos, Professores, Administrador</w:t>
            </w:r>
          </w:p>
        </w:tc>
      </w:tr>
      <w:tr w:rsidR="006666F6" w:rsidRPr="006666F6" w:rsidTr="006666F6">
        <w:tc>
          <w:tcPr>
            <w:tcW w:w="2028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B2B2B2"/>
          </w:tcPr>
          <w:p w:rsidR="006666F6" w:rsidRPr="006666F6" w:rsidRDefault="006666F6" w:rsidP="006666F6">
            <w:pPr>
              <w:pStyle w:val="Contedodetabela"/>
              <w:rPr>
                <w:rFonts w:ascii="Arial" w:hAnsi="Arial" w:cs="Arial"/>
                <w:color w:val="000000"/>
              </w:rPr>
            </w:pPr>
            <w:r w:rsidRPr="006666F6">
              <w:rPr>
                <w:rFonts w:ascii="Arial" w:hAnsi="Arial" w:cs="Arial"/>
                <w:b/>
                <w:bCs/>
                <w:color w:val="000000"/>
              </w:rPr>
              <w:t>Pré-Condições</w:t>
            </w:r>
          </w:p>
        </w:tc>
        <w:tc>
          <w:tcPr>
            <w:tcW w:w="7617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6666F6" w:rsidRPr="006666F6" w:rsidRDefault="006666F6" w:rsidP="006666F6">
            <w:pPr>
              <w:pStyle w:val="Contedodetabela"/>
              <w:rPr>
                <w:rFonts w:ascii="Arial" w:hAnsi="Arial" w:cs="Arial"/>
              </w:rPr>
            </w:pPr>
            <w:r w:rsidRPr="006666F6">
              <w:rPr>
                <w:rFonts w:ascii="Arial" w:hAnsi="Arial" w:cs="Arial"/>
                <w:color w:val="000000"/>
              </w:rPr>
              <w:t>É necessário ter um usuário e senha previamente cadastrados no sistema.</w:t>
            </w:r>
          </w:p>
        </w:tc>
      </w:tr>
      <w:tr w:rsidR="006666F6" w:rsidRPr="006666F6" w:rsidTr="006666F6">
        <w:tc>
          <w:tcPr>
            <w:tcW w:w="2028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B2B2B2"/>
          </w:tcPr>
          <w:p w:rsidR="006666F6" w:rsidRPr="006666F6" w:rsidRDefault="006666F6" w:rsidP="006666F6">
            <w:pPr>
              <w:pStyle w:val="Contedodetabela"/>
              <w:rPr>
                <w:rFonts w:ascii="Arial" w:hAnsi="Arial" w:cs="Arial"/>
                <w:color w:val="000000"/>
              </w:rPr>
            </w:pPr>
            <w:r w:rsidRPr="006666F6">
              <w:rPr>
                <w:rFonts w:ascii="Arial" w:hAnsi="Arial" w:cs="Arial"/>
                <w:b/>
                <w:bCs/>
                <w:color w:val="000000"/>
              </w:rPr>
              <w:t>Fluxo Principal</w:t>
            </w:r>
          </w:p>
        </w:tc>
        <w:tc>
          <w:tcPr>
            <w:tcW w:w="7617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6666F6" w:rsidRPr="006666F6" w:rsidRDefault="006666F6" w:rsidP="006666F6">
            <w:pPr>
              <w:pStyle w:val="Contedodetabela"/>
              <w:rPr>
                <w:rFonts w:ascii="Arial" w:hAnsi="Arial" w:cs="Arial"/>
                <w:color w:val="000000"/>
              </w:rPr>
            </w:pPr>
            <w:r w:rsidRPr="006666F6">
              <w:rPr>
                <w:rFonts w:ascii="Arial" w:hAnsi="Arial" w:cs="Arial"/>
                <w:color w:val="000000"/>
              </w:rPr>
              <w:t xml:space="preserve">1. O usuário preenche os campos </w:t>
            </w:r>
            <w:proofErr w:type="spellStart"/>
            <w:r w:rsidRPr="006666F6">
              <w:rPr>
                <w:rFonts w:ascii="Arial" w:hAnsi="Arial" w:cs="Arial"/>
                <w:color w:val="000000"/>
              </w:rPr>
              <w:t>login</w:t>
            </w:r>
            <w:proofErr w:type="spellEnd"/>
            <w:r w:rsidRPr="006666F6">
              <w:rPr>
                <w:rFonts w:ascii="Arial" w:hAnsi="Arial" w:cs="Arial"/>
                <w:color w:val="000000"/>
              </w:rPr>
              <w:t xml:space="preserve"> e senha;</w:t>
            </w:r>
          </w:p>
          <w:p w:rsidR="006666F6" w:rsidRPr="006666F6" w:rsidRDefault="006666F6" w:rsidP="006666F6">
            <w:pPr>
              <w:pStyle w:val="Contedodetabela"/>
              <w:rPr>
                <w:rFonts w:ascii="Arial" w:hAnsi="Arial" w:cs="Arial"/>
                <w:color w:val="000000"/>
              </w:rPr>
            </w:pPr>
            <w:r w:rsidRPr="006666F6">
              <w:rPr>
                <w:rFonts w:ascii="Arial" w:hAnsi="Arial" w:cs="Arial"/>
                <w:color w:val="000000"/>
              </w:rPr>
              <w:t>2. O sistema libera o acesso;</w:t>
            </w:r>
          </w:p>
          <w:p w:rsidR="006666F6" w:rsidRPr="006666F6" w:rsidRDefault="006666F6" w:rsidP="006666F6">
            <w:pPr>
              <w:pStyle w:val="Contedodetabela"/>
              <w:rPr>
                <w:rFonts w:ascii="Arial" w:hAnsi="Arial" w:cs="Arial"/>
                <w:color w:val="000000"/>
              </w:rPr>
            </w:pPr>
            <w:r w:rsidRPr="006666F6">
              <w:rPr>
                <w:rFonts w:ascii="Arial" w:hAnsi="Arial" w:cs="Arial"/>
                <w:color w:val="000000"/>
              </w:rPr>
              <w:t>3. O sistema apresenta a tela inicial respectiva;</w:t>
            </w:r>
          </w:p>
          <w:p w:rsidR="006666F6" w:rsidRPr="006666F6" w:rsidRDefault="006666F6" w:rsidP="006666F6">
            <w:pPr>
              <w:pStyle w:val="Contedodetabela"/>
              <w:rPr>
                <w:rFonts w:ascii="Arial" w:hAnsi="Arial" w:cs="Arial"/>
              </w:rPr>
            </w:pPr>
            <w:r w:rsidRPr="006666F6">
              <w:rPr>
                <w:rFonts w:ascii="Arial" w:hAnsi="Arial" w:cs="Arial"/>
                <w:color w:val="000000"/>
              </w:rPr>
              <w:t>4. O caso de uso termina;</w:t>
            </w:r>
          </w:p>
        </w:tc>
      </w:tr>
      <w:tr w:rsidR="006666F6" w:rsidRPr="006666F6" w:rsidTr="006666F6">
        <w:tc>
          <w:tcPr>
            <w:tcW w:w="2028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B2B2B2"/>
          </w:tcPr>
          <w:p w:rsidR="006666F6" w:rsidRPr="006666F6" w:rsidRDefault="006666F6" w:rsidP="006666F6">
            <w:pPr>
              <w:pStyle w:val="Contedodetabela"/>
              <w:rPr>
                <w:rFonts w:ascii="Arial" w:hAnsi="Arial" w:cs="Arial"/>
                <w:color w:val="000000"/>
              </w:rPr>
            </w:pPr>
            <w:r w:rsidRPr="006666F6">
              <w:rPr>
                <w:rFonts w:ascii="Arial" w:hAnsi="Arial" w:cs="Arial"/>
                <w:b/>
                <w:bCs/>
                <w:color w:val="000000"/>
              </w:rPr>
              <w:t>Pós-Condições</w:t>
            </w:r>
          </w:p>
        </w:tc>
        <w:tc>
          <w:tcPr>
            <w:tcW w:w="7617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6666F6" w:rsidRPr="006666F6" w:rsidRDefault="006666F6" w:rsidP="006666F6">
            <w:pPr>
              <w:pStyle w:val="Contedodetabela"/>
              <w:rPr>
                <w:rFonts w:ascii="Arial" w:hAnsi="Arial" w:cs="Arial"/>
              </w:rPr>
            </w:pPr>
            <w:r w:rsidRPr="006666F6">
              <w:rPr>
                <w:rFonts w:ascii="Arial" w:hAnsi="Arial" w:cs="Arial"/>
                <w:color w:val="000000"/>
              </w:rPr>
              <w:t xml:space="preserve">O usuário estará </w:t>
            </w:r>
            <w:proofErr w:type="spellStart"/>
            <w:r w:rsidRPr="006666F6">
              <w:rPr>
                <w:rFonts w:ascii="Arial" w:hAnsi="Arial" w:cs="Arial"/>
                <w:color w:val="000000"/>
              </w:rPr>
              <w:t>logado</w:t>
            </w:r>
            <w:proofErr w:type="spellEnd"/>
            <w:r w:rsidRPr="006666F6">
              <w:rPr>
                <w:rFonts w:ascii="Arial" w:hAnsi="Arial" w:cs="Arial"/>
                <w:color w:val="000000"/>
              </w:rPr>
              <w:t>;</w:t>
            </w:r>
          </w:p>
        </w:tc>
      </w:tr>
      <w:tr w:rsidR="006666F6" w:rsidRPr="006666F6" w:rsidTr="006666F6">
        <w:tc>
          <w:tcPr>
            <w:tcW w:w="2028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B2B2B2"/>
          </w:tcPr>
          <w:p w:rsidR="006666F6" w:rsidRPr="006666F6" w:rsidRDefault="006666F6" w:rsidP="006666F6">
            <w:pPr>
              <w:pStyle w:val="Contedodetabela"/>
              <w:rPr>
                <w:rFonts w:ascii="Arial" w:hAnsi="Arial" w:cs="Arial"/>
                <w:color w:val="000000"/>
              </w:rPr>
            </w:pPr>
            <w:r w:rsidRPr="006666F6">
              <w:rPr>
                <w:rFonts w:ascii="Arial" w:hAnsi="Arial" w:cs="Arial"/>
                <w:b/>
                <w:bCs/>
                <w:color w:val="000000"/>
              </w:rPr>
              <w:t>Fluxo Alternativo</w:t>
            </w:r>
          </w:p>
        </w:tc>
        <w:tc>
          <w:tcPr>
            <w:tcW w:w="7617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6666F6" w:rsidRPr="006666F6" w:rsidRDefault="006666F6" w:rsidP="006666F6">
            <w:pPr>
              <w:pStyle w:val="Contedodetabela"/>
              <w:snapToGrid w:val="0"/>
              <w:rPr>
                <w:rFonts w:ascii="Arial" w:hAnsi="Arial" w:cs="Arial"/>
                <w:color w:val="000000"/>
              </w:rPr>
            </w:pPr>
          </w:p>
        </w:tc>
      </w:tr>
      <w:tr w:rsidR="006666F6" w:rsidRPr="006666F6" w:rsidTr="006666F6">
        <w:tc>
          <w:tcPr>
            <w:tcW w:w="2028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B2B2B2"/>
          </w:tcPr>
          <w:p w:rsidR="006666F6" w:rsidRPr="006666F6" w:rsidRDefault="006666F6" w:rsidP="006666F6">
            <w:pPr>
              <w:pStyle w:val="Contedodetabela"/>
              <w:rPr>
                <w:rFonts w:ascii="Arial" w:hAnsi="Arial" w:cs="Arial"/>
                <w:color w:val="000000"/>
              </w:rPr>
            </w:pPr>
            <w:r w:rsidRPr="006666F6">
              <w:rPr>
                <w:rFonts w:ascii="Arial" w:hAnsi="Arial" w:cs="Arial"/>
                <w:b/>
                <w:bCs/>
                <w:color w:val="000000"/>
              </w:rPr>
              <w:t>Fluxo de Exceção</w:t>
            </w:r>
          </w:p>
        </w:tc>
        <w:tc>
          <w:tcPr>
            <w:tcW w:w="7617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6666F6" w:rsidRPr="006666F6" w:rsidRDefault="006666F6" w:rsidP="006666F6">
            <w:pPr>
              <w:pStyle w:val="Contedodetabela"/>
              <w:rPr>
                <w:rFonts w:ascii="Arial" w:hAnsi="Arial" w:cs="Arial"/>
                <w:color w:val="000000"/>
              </w:rPr>
            </w:pPr>
            <w:r w:rsidRPr="006666F6">
              <w:rPr>
                <w:rFonts w:ascii="Arial" w:hAnsi="Arial" w:cs="Arial"/>
                <w:color w:val="000000"/>
              </w:rPr>
              <w:t xml:space="preserve">Ocorre quando o </w:t>
            </w:r>
            <w:proofErr w:type="spellStart"/>
            <w:r w:rsidRPr="006666F6">
              <w:rPr>
                <w:rFonts w:ascii="Arial" w:hAnsi="Arial" w:cs="Arial"/>
                <w:color w:val="000000"/>
              </w:rPr>
              <w:t>login</w:t>
            </w:r>
            <w:proofErr w:type="spellEnd"/>
            <w:r w:rsidRPr="006666F6">
              <w:rPr>
                <w:rFonts w:ascii="Arial" w:hAnsi="Arial" w:cs="Arial"/>
                <w:color w:val="000000"/>
              </w:rPr>
              <w:t xml:space="preserve"> e/ou senha inseridos estão incorretos.</w:t>
            </w:r>
          </w:p>
          <w:p w:rsidR="006666F6" w:rsidRPr="006666F6" w:rsidRDefault="006666F6" w:rsidP="006666F6">
            <w:pPr>
              <w:pStyle w:val="Contedodetabela"/>
              <w:rPr>
                <w:rFonts w:ascii="Arial" w:hAnsi="Arial" w:cs="Arial"/>
                <w:color w:val="000000"/>
              </w:rPr>
            </w:pPr>
          </w:p>
          <w:p w:rsidR="006666F6" w:rsidRPr="006666F6" w:rsidRDefault="006666F6" w:rsidP="006666F6">
            <w:pPr>
              <w:pStyle w:val="Contedodetabela"/>
              <w:rPr>
                <w:rFonts w:ascii="Arial" w:hAnsi="Arial" w:cs="Arial"/>
                <w:color w:val="000000"/>
              </w:rPr>
            </w:pPr>
            <w:r w:rsidRPr="006666F6">
              <w:rPr>
                <w:rFonts w:ascii="Arial" w:hAnsi="Arial" w:cs="Arial"/>
                <w:color w:val="000000"/>
              </w:rPr>
              <w:t>1.1. O sistema exibe mensagem “</w:t>
            </w:r>
            <w:proofErr w:type="spellStart"/>
            <w:r w:rsidRPr="006666F6">
              <w:rPr>
                <w:rFonts w:ascii="Arial" w:hAnsi="Arial" w:cs="Arial"/>
                <w:color w:val="000000"/>
              </w:rPr>
              <w:t>Login</w:t>
            </w:r>
            <w:proofErr w:type="spellEnd"/>
            <w:r w:rsidRPr="006666F6">
              <w:rPr>
                <w:rFonts w:ascii="Arial" w:hAnsi="Arial" w:cs="Arial"/>
                <w:color w:val="000000"/>
              </w:rPr>
              <w:t xml:space="preserve"> ou senha inválidos! ”.</w:t>
            </w:r>
          </w:p>
          <w:p w:rsidR="006666F6" w:rsidRPr="006666F6" w:rsidRDefault="006666F6" w:rsidP="006666F6">
            <w:pPr>
              <w:pStyle w:val="Contedodetabela"/>
              <w:rPr>
                <w:rFonts w:ascii="Arial" w:hAnsi="Arial" w:cs="Arial"/>
              </w:rPr>
            </w:pPr>
            <w:r w:rsidRPr="006666F6">
              <w:rPr>
                <w:rFonts w:ascii="Arial" w:hAnsi="Arial" w:cs="Arial"/>
                <w:color w:val="000000"/>
              </w:rPr>
              <w:t>1.2. O caso de uso retorna ao passo 1.</w:t>
            </w:r>
          </w:p>
        </w:tc>
      </w:tr>
      <w:tr w:rsidR="006666F6" w:rsidRPr="006666F6" w:rsidTr="006666F6">
        <w:tc>
          <w:tcPr>
            <w:tcW w:w="2028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B2B2B2"/>
          </w:tcPr>
          <w:p w:rsidR="006666F6" w:rsidRPr="006666F6" w:rsidRDefault="006666F6" w:rsidP="006666F6">
            <w:pPr>
              <w:pStyle w:val="Contedodetabela"/>
              <w:rPr>
                <w:rFonts w:ascii="Arial" w:hAnsi="Arial" w:cs="Arial"/>
                <w:color w:val="000000"/>
              </w:rPr>
            </w:pPr>
            <w:r w:rsidRPr="006666F6">
              <w:rPr>
                <w:rFonts w:ascii="Arial" w:hAnsi="Arial" w:cs="Arial"/>
                <w:b/>
                <w:bCs/>
                <w:color w:val="000000"/>
              </w:rPr>
              <w:t>Regras de Negócio</w:t>
            </w:r>
          </w:p>
        </w:tc>
        <w:tc>
          <w:tcPr>
            <w:tcW w:w="7617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6666F6" w:rsidRPr="006666F6" w:rsidRDefault="006666F6" w:rsidP="006666F6">
            <w:pPr>
              <w:pStyle w:val="Contedodetabela"/>
              <w:rPr>
                <w:rFonts w:ascii="Arial" w:hAnsi="Arial" w:cs="Arial"/>
                <w:color w:val="000000"/>
              </w:rPr>
            </w:pPr>
            <w:r w:rsidRPr="006666F6">
              <w:rPr>
                <w:rFonts w:ascii="Arial" w:hAnsi="Arial" w:cs="Arial"/>
                <w:color w:val="000000"/>
              </w:rPr>
              <w:t xml:space="preserve">1. O campo </w:t>
            </w:r>
            <w:proofErr w:type="spellStart"/>
            <w:r w:rsidRPr="006666F6">
              <w:rPr>
                <w:rFonts w:ascii="Arial" w:hAnsi="Arial" w:cs="Arial"/>
                <w:color w:val="000000"/>
              </w:rPr>
              <w:t>login</w:t>
            </w:r>
            <w:proofErr w:type="spellEnd"/>
            <w:r w:rsidRPr="006666F6">
              <w:rPr>
                <w:rFonts w:ascii="Arial" w:hAnsi="Arial" w:cs="Arial"/>
                <w:color w:val="000000"/>
              </w:rPr>
              <w:t xml:space="preserve"> e o campo senha não devem ficar em branco.</w:t>
            </w:r>
          </w:p>
          <w:p w:rsidR="006666F6" w:rsidRPr="006666F6" w:rsidRDefault="006666F6" w:rsidP="006666F6">
            <w:pPr>
              <w:pStyle w:val="Contedodetabela"/>
              <w:rPr>
                <w:rFonts w:ascii="Arial" w:hAnsi="Arial" w:cs="Arial"/>
                <w:color w:val="000000"/>
              </w:rPr>
            </w:pPr>
            <w:r w:rsidRPr="006666F6">
              <w:rPr>
                <w:rFonts w:ascii="Arial" w:hAnsi="Arial" w:cs="Arial"/>
                <w:color w:val="000000"/>
              </w:rPr>
              <w:t xml:space="preserve">2. O campo </w:t>
            </w:r>
            <w:proofErr w:type="spellStart"/>
            <w:r w:rsidRPr="006666F6">
              <w:rPr>
                <w:rFonts w:ascii="Arial" w:hAnsi="Arial" w:cs="Arial"/>
                <w:color w:val="000000"/>
              </w:rPr>
              <w:t>login</w:t>
            </w:r>
            <w:proofErr w:type="spellEnd"/>
            <w:r w:rsidRPr="006666F6">
              <w:rPr>
                <w:rFonts w:ascii="Arial" w:hAnsi="Arial" w:cs="Arial"/>
                <w:color w:val="000000"/>
              </w:rPr>
              <w:t xml:space="preserve"> deve ter no mínimo 3 caracteres.</w:t>
            </w:r>
          </w:p>
          <w:p w:rsidR="006666F6" w:rsidRPr="006666F6" w:rsidRDefault="006666F6" w:rsidP="006666F6">
            <w:pPr>
              <w:pStyle w:val="Contedodetabela"/>
              <w:rPr>
                <w:rFonts w:ascii="Arial" w:hAnsi="Arial" w:cs="Arial"/>
              </w:rPr>
            </w:pPr>
            <w:r w:rsidRPr="006666F6">
              <w:rPr>
                <w:rFonts w:ascii="Arial" w:hAnsi="Arial" w:cs="Arial"/>
                <w:color w:val="000000"/>
              </w:rPr>
              <w:t>3. O campo senha deve ter no mínimo 5 caracteres.</w:t>
            </w:r>
          </w:p>
        </w:tc>
      </w:tr>
    </w:tbl>
    <w:p w:rsidR="006666F6" w:rsidRPr="006666F6" w:rsidRDefault="006666F6" w:rsidP="006666F6">
      <w:pPr>
        <w:rPr>
          <w:rFonts w:ascii="Arial" w:hAnsi="Arial" w:cs="Arial"/>
          <w:b/>
          <w:bCs/>
          <w:sz w:val="24"/>
          <w:szCs w:val="24"/>
        </w:rPr>
      </w:pPr>
    </w:p>
    <w:p w:rsidR="006666F6" w:rsidRPr="006666F6" w:rsidRDefault="006666F6" w:rsidP="006666F6">
      <w:pPr>
        <w:rPr>
          <w:rFonts w:ascii="Arial" w:hAnsi="Arial" w:cs="Arial"/>
          <w:b/>
          <w:bCs/>
          <w:sz w:val="24"/>
          <w:szCs w:val="24"/>
        </w:rPr>
      </w:pPr>
    </w:p>
    <w:tbl>
      <w:tblPr>
        <w:tblW w:w="0" w:type="auto"/>
        <w:tblInd w:w="-47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260"/>
        <w:gridCol w:w="7383"/>
      </w:tblGrid>
      <w:tr w:rsidR="006666F6" w:rsidRPr="006666F6" w:rsidTr="006666F6">
        <w:tc>
          <w:tcPr>
            <w:tcW w:w="226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6A6A6"/>
          </w:tcPr>
          <w:p w:rsidR="006666F6" w:rsidRPr="006666F6" w:rsidRDefault="006666F6" w:rsidP="006666F6">
            <w:pPr>
              <w:pStyle w:val="Standard"/>
              <w:jc w:val="center"/>
              <w:rPr>
                <w:rFonts w:ascii="Arial" w:eastAsia="Arial" w:hAnsi="Arial" w:cs="Arial"/>
                <w:b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>CDU 2</w:t>
            </w:r>
          </w:p>
        </w:tc>
        <w:tc>
          <w:tcPr>
            <w:tcW w:w="7383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6A6A6"/>
          </w:tcPr>
          <w:p w:rsidR="006666F6" w:rsidRPr="006666F6" w:rsidRDefault="006666F6" w:rsidP="006666F6">
            <w:pPr>
              <w:pStyle w:val="Standard"/>
              <w:jc w:val="center"/>
              <w:rPr>
                <w:rFonts w:ascii="Arial" w:hAnsi="Arial" w:cs="Arial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>Gerenciar Curso – Inserir Curso</w:t>
            </w:r>
          </w:p>
        </w:tc>
      </w:tr>
      <w:tr w:rsidR="006666F6" w:rsidRPr="006666F6" w:rsidTr="006666F6">
        <w:tc>
          <w:tcPr>
            <w:tcW w:w="226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6A6A6"/>
          </w:tcPr>
          <w:p w:rsidR="006666F6" w:rsidRPr="006666F6" w:rsidRDefault="006666F6" w:rsidP="006666F6">
            <w:pPr>
              <w:pStyle w:val="Standard"/>
              <w:jc w:val="center"/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>Atores</w:t>
            </w:r>
          </w:p>
        </w:tc>
        <w:tc>
          <w:tcPr>
            <w:tcW w:w="7383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</w:tcPr>
          <w:p w:rsidR="006666F6" w:rsidRPr="006666F6" w:rsidRDefault="006666F6" w:rsidP="006666F6">
            <w:pPr>
              <w:pStyle w:val="Standard"/>
              <w:rPr>
                <w:rFonts w:ascii="Arial" w:hAnsi="Arial" w:cs="Arial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Administrador.</w:t>
            </w:r>
          </w:p>
        </w:tc>
      </w:tr>
      <w:tr w:rsidR="006666F6" w:rsidRPr="006666F6" w:rsidTr="006666F6">
        <w:tc>
          <w:tcPr>
            <w:tcW w:w="226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6A6A6"/>
          </w:tcPr>
          <w:p w:rsidR="006666F6" w:rsidRPr="006666F6" w:rsidRDefault="006666F6" w:rsidP="006666F6">
            <w:pPr>
              <w:pStyle w:val="Standard"/>
              <w:jc w:val="center"/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>Pré-condições</w:t>
            </w:r>
          </w:p>
        </w:tc>
        <w:tc>
          <w:tcPr>
            <w:tcW w:w="7383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</w:tcPr>
          <w:p w:rsidR="006666F6" w:rsidRPr="006666F6" w:rsidRDefault="006666F6" w:rsidP="006666F6">
            <w:pPr>
              <w:pStyle w:val="Standard"/>
              <w:rPr>
                <w:rFonts w:ascii="Arial" w:hAnsi="Arial" w:cs="Arial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 xml:space="preserve">Estar </w:t>
            </w:r>
            <w:proofErr w:type="spellStart"/>
            <w:r w:rsidRPr="006666F6">
              <w:rPr>
                <w:rFonts w:ascii="Arial" w:eastAsia="Arial" w:hAnsi="Arial" w:cs="Arial"/>
                <w:color w:val="auto"/>
                <w:lang w:val="pt-BR"/>
              </w:rPr>
              <w:t>logado</w:t>
            </w:r>
            <w:proofErr w:type="spellEnd"/>
            <w:r w:rsidRPr="006666F6">
              <w:rPr>
                <w:rFonts w:ascii="Arial" w:eastAsia="Arial" w:hAnsi="Arial" w:cs="Arial"/>
                <w:color w:val="auto"/>
                <w:lang w:val="pt-BR"/>
              </w:rPr>
              <w:t xml:space="preserve"> no sistema.</w:t>
            </w:r>
          </w:p>
        </w:tc>
      </w:tr>
      <w:tr w:rsidR="006666F6" w:rsidRPr="006666F6" w:rsidTr="006666F6">
        <w:tc>
          <w:tcPr>
            <w:tcW w:w="226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6A6A6"/>
          </w:tcPr>
          <w:p w:rsidR="006666F6" w:rsidRPr="006666F6" w:rsidRDefault="006666F6" w:rsidP="006666F6">
            <w:pPr>
              <w:pStyle w:val="Standard"/>
              <w:jc w:val="center"/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>Fluxo Principal</w:t>
            </w:r>
          </w:p>
        </w:tc>
        <w:tc>
          <w:tcPr>
            <w:tcW w:w="7383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</w:tcPr>
          <w:p w:rsidR="006666F6" w:rsidRPr="006666F6" w:rsidRDefault="006666F6" w:rsidP="006666F6">
            <w:pPr>
              <w:pStyle w:val="Standard"/>
              <w:numPr>
                <w:ilvl w:val="0"/>
                <w:numId w:val="6"/>
              </w:numPr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O administrador preenche os campos de nome e descrição para inserir curso;</w:t>
            </w:r>
          </w:p>
          <w:p w:rsidR="006666F6" w:rsidRPr="006666F6" w:rsidRDefault="006666F6" w:rsidP="006666F6">
            <w:pPr>
              <w:pStyle w:val="Standard"/>
              <w:numPr>
                <w:ilvl w:val="0"/>
                <w:numId w:val="6"/>
              </w:numPr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O sistema salva os dados;</w:t>
            </w:r>
          </w:p>
          <w:p w:rsidR="006666F6" w:rsidRPr="006666F6" w:rsidRDefault="006666F6" w:rsidP="006666F6">
            <w:pPr>
              <w:pStyle w:val="Standard"/>
              <w:numPr>
                <w:ilvl w:val="0"/>
                <w:numId w:val="6"/>
              </w:numPr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O sistema exibe uma mensagem de “Cadastro Realizado”.</w:t>
            </w:r>
          </w:p>
          <w:p w:rsidR="006666F6" w:rsidRPr="006666F6" w:rsidRDefault="006666F6" w:rsidP="006666F6">
            <w:pPr>
              <w:pStyle w:val="Standard"/>
              <w:numPr>
                <w:ilvl w:val="0"/>
                <w:numId w:val="6"/>
              </w:numPr>
              <w:rPr>
                <w:rFonts w:ascii="Arial" w:hAnsi="Arial" w:cs="Arial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O caso de uso termina.</w:t>
            </w:r>
          </w:p>
        </w:tc>
      </w:tr>
      <w:tr w:rsidR="006666F6" w:rsidRPr="006666F6" w:rsidTr="006666F6">
        <w:tc>
          <w:tcPr>
            <w:tcW w:w="226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6A6A6"/>
          </w:tcPr>
          <w:p w:rsidR="006666F6" w:rsidRPr="006666F6" w:rsidRDefault="006666F6" w:rsidP="006666F6">
            <w:pPr>
              <w:pStyle w:val="Standard"/>
              <w:jc w:val="center"/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>Pós-condições</w:t>
            </w:r>
          </w:p>
        </w:tc>
        <w:tc>
          <w:tcPr>
            <w:tcW w:w="7383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</w:tcPr>
          <w:p w:rsidR="006666F6" w:rsidRPr="006666F6" w:rsidRDefault="006666F6" w:rsidP="006666F6">
            <w:pPr>
              <w:pStyle w:val="Standard"/>
              <w:rPr>
                <w:rFonts w:ascii="Arial" w:hAnsi="Arial" w:cs="Arial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O sistema volta ao menu inicial.</w:t>
            </w:r>
          </w:p>
        </w:tc>
      </w:tr>
      <w:tr w:rsidR="006666F6" w:rsidRPr="006666F6" w:rsidTr="006666F6">
        <w:tc>
          <w:tcPr>
            <w:tcW w:w="226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6A6A6"/>
          </w:tcPr>
          <w:p w:rsidR="006666F6" w:rsidRPr="006666F6" w:rsidRDefault="006666F6" w:rsidP="006666F6">
            <w:pPr>
              <w:pStyle w:val="Standard"/>
              <w:jc w:val="center"/>
              <w:rPr>
                <w:rFonts w:ascii="Arial" w:eastAsia="Calibri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>Fluxo Alternativo</w:t>
            </w:r>
          </w:p>
        </w:tc>
        <w:tc>
          <w:tcPr>
            <w:tcW w:w="7383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</w:tcPr>
          <w:p w:rsidR="006666F6" w:rsidRPr="006666F6" w:rsidRDefault="006666F6" w:rsidP="006666F6">
            <w:pPr>
              <w:pStyle w:val="Standard"/>
              <w:snapToGrid w:val="0"/>
              <w:rPr>
                <w:rFonts w:ascii="Arial" w:eastAsia="Calibri" w:hAnsi="Arial" w:cs="Arial"/>
                <w:color w:val="auto"/>
                <w:lang w:val="pt-BR"/>
              </w:rPr>
            </w:pPr>
          </w:p>
        </w:tc>
      </w:tr>
      <w:tr w:rsidR="006666F6" w:rsidRPr="006666F6" w:rsidTr="006666F6">
        <w:tc>
          <w:tcPr>
            <w:tcW w:w="226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6A6A6"/>
          </w:tcPr>
          <w:p w:rsidR="006666F6" w:rsidRPr="006666F6" w:rsidRDefault="006666F6" w:rsidP="006666F6">
            <w:pPr>
              <w:pStyle w:val="Standard"/>
              <w:jc w:val="center"/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>Fluxo de Exceção</w:t>
            </w:r>
          </w:p>
        </w:tc>
        <w:tc>
          <w:tcPr>
            <w:tcW w:w="7383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</w:tcPr>
          <w:p w:rsidR="006666F6" w:rsidRPr="006666F6" w:rsidRDefault="006666F6" w:rsidP="006666F6">
            <w:pPr>
              <w:pStyle w:val="Standard"/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Ocorre quando algum dado inserido contradiz alguma regra de negócio.</w:t>
            </w:r>
          </w:p>
          <w:p w:rsidR="006666F6" w:rsidRPr="006666F6" w:rsidRDefault="006666F6" w:rsidP="006666F6">
            <w:pPr>
              <w:pStyle w:val="Standard"/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1.1 O sistema pede que os campos sejam revisados.</w:t>
            </w:r>
          </w:p>
          <w:p w:rsidR="006666F6" w:rsidRPr="006666F6" w:rsidRDefault="006666F6" w:rsidP="006666F6">
            <w:pPr>
              <w:pStyle w:val="Standard"/>
              <w:rPr>
                <w:rFonts w:ascii="Arial" w:hAnsi="Arial" w:cs="Arial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1.2 O caso retorna ao passo 1.</w:t>
            </w:r>
          </w:p>
        </w:tc>
      </w:tr>
      <w:tr w:rsidR="006666F6" w:rsidRPr="006666F6" w:rsidTr="006666F6">
        <w:tc>
          <w:tcPr>
            <w:tcW w:w="226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6A6A6"/>
          </w:tcPr>
          <w:p w:rsidR="006666F6" w:rsidRPr="006666F6" w:rsidRDefault="006666F6" w:rsidP="006666F6">
            <w:pPr>
              <w:pStyle w:val="Standard"/>
              <w:jc w:val="center"/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>Regras de Negócio</w:t>
            </w:r>
          </w:p>
        </w:tc>
        <w:tc>
          <w:tcPr>
            <w:tcW w:w="7383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</w:tcPr>
          <w:p w:rsidR="006666F6" w:rsidRPr="006666F6" w:rsidRDefault="006666F6" w:rsidP="006666F6">
            <w:pPr>
              <w:pStyle w:val="Standard"/>
              <w:numPr>
                <w:ilvl w:val="0"/>
                <w:numId w:val="7"/>
              </w:numPr>
              <w:rPr>
                <w:rFonts w:ascii="Arial" w:hAnsi="Arial" w:cs="Arial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O nome não deve possuir números.</w:t>
            </w:r>
          </w:p>
        </w:tc>
      </w:tr>
    </w:tbl>
    <w:p w:rsidR="006666F6" w:rsidRPr="006666F6" w:rsidRDefault="006666F6" w:rsidP="006666F6">
      <w:pPr>
        <w:rPr>
          <w:rFonts w:ascii="Arial" w:hAnsi="Arial" w:cs="Arial"/>
          <w:b/>
          <w:bCs/>
          <w:sz w:val="24"/>
          <w:szCs w:val="24"/>
        </w:rPr>
      </w:pPr>
    </w:p>
    <w:tbl>
      <w:tblPr>
        <w:tblW w:w="0" w:type="auto"/>
        <w:tblInd w:w="-47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260"/>
        <w:gridCol w:w="7448"/>
      </w:tblGrid>
      <w:tr w:rsidR="006666F6" w:rsidRPr="006666F6" w:rsidTr="006666F6">
        <w:tc>
          <w:tcPr>
            <w:tcW w:w="226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6A6A6"/>
          </w:tcPr>
          <w:p w:rsidR="006666F6" w:rsidRPr="006666F6" w:rsidRDefault="006666F6" w:rsidP="006666F6">
            <w:pPr>
              <w:pStyle w:val="Standard"/>
              <w:jc w:val="center"/>
              <w:rPr>
                <w:rFonts w:ascii="Arial" w:eastAsia="Arial" w:hAnsi="Arial" w:cs="Arial"/>
                <w:b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lastRenderedPageBreak/>
              <w:t>CDU 2</w:t>
            </w:r>
          </w:p>
        </w:tc>
        <w:tc>
          <w:tcPr>
            <w:tcW w:w="7448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6A6A6"/>
          </w:tcPr>
          <w:p w:rsidR="006666F6" w:rsidRPr="006666F6" w:rsidRDefault="006666F6" w:rsidP="006666F6">
            <w:pPr>
              <w:pStyle w:val="Standard"/>
              <w:tabs>
                <w:tab w:val="center" w:pos="3634"/>
                <w:tab w:val="left" w:pos="6105"/>
                <w:tab w:val="right" w:pos="7333"/>
              </w:tabs>
              <w:rPr>
                <w:rFonts w:ascii="Arial" w:hAnsi="Arial" w:cs="Arial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ab/>
              <w:t>Gerenciar Curso – Editar Curso</w:t>
            </w: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ab/>
            </w: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ab/>
            </w:r>
          </w:p>
        </w:tc>
      </w:tr>
      <w:tr w:rsidR="006666F6" w:rsidRPr="006666F6" w:rsidTr="006666F6">
        <w:tc>
          <w:tcPr>
            <w:tcW w:w="226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6A6A6"/>
          </w:tcPr>
          <w:p w:rsidR="006666F6" w:rsidRPr="006666F6" w:rsidRDefault="006666F6" w:rsidP="006666F6">
            <w:pPr>
              <w:pStyle w:val="Standard"/>
              <w:jc w:val="center"/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>Atores</w:t>
            </w:r>
          </w:p>
        </w:tc>
        <w:tc>
          <w:tcPr>
            <w:tcW w:w="7448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</w:tcPr>
          <w:p w:rsidR="006666F6" w:rsidRPr="006666F6" w:rsidRDefault="006666F6" w:rsidP="006666F6">
            <w:pPr>
              <w:pStyle w:val="Standard"/>
              <w:rPr>
                <w:rFonts w:ascii="Arial" w:hAnsi="Arial" w:cs="Arial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Administrador.</w:t>
            </w:r>
          </w:p>
        </w:tc>
      </w:tr>
      <w:tr w:rsidR="006666F6" w:rsidRPr="006666F6" w:rsidTr="006666F6">
        <w:tc>
          <w:tcPr>
            <w:tcW w:w="226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6A6A6"/>
          </w:tcPr>
          <w:p w:rsidR="006666F6" w:rsidRPr="006666F6" w:rsidRDefault="006666F6" w:rsidP="006666F6">
            <w:pPr>
              <w:pStyle w:val="Standard"/>
              <w:jc w:val="center"/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>Pré-condições</w:t>
            </w:r>
          </w:p>
        </w:tc>
        <w:tc>
          <w:tcPr>
            <w:tcW w:w="7448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</w:tcPr>
          <w:p w:rsidR="006666F6" w:rsidRPr="006666F6" w:rsidRDefault="006666F6" w:rsidP="006666F6">
            <w:pPr>
              <w:pStyle w:val="Standard"/>
              <w:rPr>
                <w:rFonts w:ascii="Arial" w:hAnsi="Arial" w:cs="Arial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 xml:space="preserve">Estar </w:t>
            </w:r>
            <w:proofErr w:type="spellStart"/>
            <w:r w:rsidRPr="006666F6">
              <w:rPr>
                <w:rFonts w:ascii="Arial" w:eastAsia="Arial" w:hAnsi="Arial" w:cs="Arial"/>
                <w:color w:val="auto"/>
                <w:lang w:val="pt-BR"/>
              </w:rPr>
              <w:t>logado</w:t>
            </w:r>
            <w:proofErr w:type="spellEnd"/>
            <w:r w:rsidRPr="006666F6">
              <w:rPr>
                <w:rFonts w:ascii="Arial" w:eastAsia="Arial" w:hAnsi="Arial" w:cs="Arial"/>
                <w:color w:val="auto"/>
                <w:lang w:val="pt-BR"/>
              </w:rPr>
              <w:t xml:space="preserve"> no sistema.</w:t>
            </w:r>
          </w:p>
        </w:tc>
      </w:tr>
      <w:tr w:rsidR="006666F6" w:rsidRPr="006666F6" w:rsidTr="006666F6">
        <w:tc>
          <w:tcPr>
            <w:tcW w:w="226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6A6A6"/>
          </w:tcPr>
          <w:p w:rsidR="006666F6" w:rsidRPr="006666F6" w:rsidRDefault="006666F6" w:rsidP="006666F6">
            <w:pPr>
              <w:pStyle w:val="Standard"/>
              <w:jc w:val="center"/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>Fluxo Principal</w:t>
            </w:r>
          </w:p>
        </w:tc>
        <w:tc>
          <w:tcPr>
            <w:tcW w:w="7448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</w:tcPr>
          <w:p w:rsidR="006666F6" w:rsidRPr="006666F6" w:rsidRDefault="006666F6" w:rsidP="006666F6">
            <w:pPr>
              <w:pStyle w:val="Standard"/>
              <w:numPr>
                <w:ilvl w:val="0"/>
                <w:numId w:val="8"/>
              </w:numPr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O administrador seleciona o curso a ser editado;</w:t>
            </w:r>
          </w:p>
          <w:p w:rsidR="006666F6" w:rsidRPr="006666F6" w:rsidRDefault="006666F6" w:rsidP="006666F6">
            <w:pPr>
              <w:pStyle w:val="Standard"/>
              <w:numPr>
                <w:ilvl w:val="0"/>
                <w:numId w:val="8"/>
              </w:numPr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O administrador altera os campos desejados;</w:t>
            </w:r>
          </w:p>
          <w:p w:rsidR="006666F6" w:rsidRPr="006666F6" w:rsidRDefault="006666F6" w:rsidP="006666F6">
            <w:pPr>
              <w:pStyle w:val="Standard"/>
              <w:numPr>
                <w:ilvl w:val="0"/>
                <w:numId w:val="8"/>
              </w:numPr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O sistema salva os dados;</w:t>
            </w:r>
          </w:p>
          <w:p w:rsidR="006666F6" w:rsidRPr="006666F6" w:rsidRDefault="006666F6" w:rsidP="006666F6">
            <w:pPr>
              <w:pStyle w:val="Standard"/>
              <w:numPr>
                <w:ilvl w:val="0"/>
                <w:numId w:val="8"/>
              </w:numPr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O sistema exibe uma mensagem de “Alteração Realizada com Sucesso”;</w:t>
            </w:r>
          </w:p>
          <w:p w:rsidR="006666F6" w:rsidRPr="006666F6" w:rsidRDefault="006666F6" w:rsidP="006666F6">
            <w:pPr>
              <w:pStyle w:val="Standard"/>
              <w:numPr>
                <w:ilvl w:val="0"/>
                <w:numId w:val="8"/>
              </w:numPr>
              <w:rPr>
                <w:rFonts w:ascii="Arial" w:hAnsi="Arial" w:cs="Arial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O caso de uso termina.</w:t>
            </w:r>
          </w:p>
        </w:tc>
      </w:tr>
      <w:tr w:rsidR="006666F6" w:rsidRPr="006666F6" w:rsidTr="006666F6">
        <w:tc>
          <w:tcPr>
            <w:tcW w:w="226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6A6A6"/>
          </w:tcPr>
          <w:p w:rsidR="006666F6" w:rsidRPr="006666F6" w:rsidRDefault="006666F6" w:rsidP="006666F6">
            <w:pPr>
              <w:pStyle w:val="Standard"/>
              <w:jc w:val="center"/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>Pós-condições</w:t>
            </w:r>
          </w:p>
        </w:tc>
        <w:tc>
          <w:tcPr>
            <w:tcW w:w="7448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</w:tcPr>
          <w:p w:rsidR="006666F6" w:rsidRPr="006666F6" w:rsidRDefault="006666F6" w:rsidP="006666F6">
            <w:pPr>
              <w:pStyle w:val="Standard"/>
              <w:rPr>
                <w:rFonts w:ascii="Arial" w:hAnsi="Arial" w:cs="Arial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O sistema volta ao menu inicial.</w:t>
            </w:r>
          </w:p>
        </w:tc>
      </w:tr>
      <w:tr w:rsidR="006666F6" w:rsidRPr="006666F6" w:rsidTr="006666F6">
        <w:tc>
          <w:tcPr>
            <w:tcW w:w="226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6A6A6"/>
          </w:tcPr>
          <w:p w:rsidR="006666F6" w:rsidRPr="006666F6" w:rsidRDefault="006666F6" w:rsidP="006666F6">
            <w:pPr>
              <w:pStyle w:val="Standard"/>
              <w:jc w:val="center"/>
              <w:rPr>
                <w:rFonts w:ascii="Arial" w:eastAsia="Calibri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>Fluxo Alternativo</w:t>
            </w:r>
          </w:p>
        </w:tc>
        <w:tc>
          <w:tcPr>
            <w:tcW w:w="7448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</w:tcPr>
          <w:p w:rsidR="006666F6" w:rsidRPr="006666F6" w:rsidRDefault="006666F6" w:rsidP="006666F6">
            <w:pPr>
              <w:pStyle w:val="Standard"/>
              <w:snapToGrid w:val="0"/>
              <w:rPr>
                <w:rFonts w:ascii="Arial" w:eastAsia="Calibri" w:hAnsi="Arial" w:cs="Arial"/>
                <w:color w:val="auto"/>
                <w:lang w:val="pt-BR"/>
              </w:rPr>
            </w:pPr>
          </w:p>
        </w:tc>
      </w:tr>
      <w:tr w:rsidR="006666F6" w:rsidRPr="006666F6" w:rsidTr="006666F6">
        <w:tc>
          <w:tcPr>
            <w:tcW w:w="226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6A6A6"/>
          </w:tcPr>
          <w:p w:rsidR="006666F6" w:rsidRPr="006666F6" w:rsidRDefault="006666F6" w:rsidP="006666F6">
            <w:pPr>
              <w:pStyle w:val="Standard"/>
              <w:jc w:val="center"/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>Fluxo de Exceção</w:t>
            </w:r>
          </w:p>
        </w:tc>
        <w:tc>
          <w:tcPr>
            <w:tcW w:w="7448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</w:tcPr>
          <w:p w:rsidR="006666F6" w:rsidRPr="006666F6" w:rsidRDefault="006666F6" w:rsidP="006666F6">
            <w:pPr>
              <w:pStyle w:val="Standard"/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Ocorre quando algum dado alterado contradiz alguma regra de negócio.</w:t>
            </w:r>
          </w:p>
          <w:p w:rsidR="006666F6" w:rsidRPr="006666F6" w:rsidRDefault="006666F6" w:rsidP="006666F6">
            <w:pPr>
              <w:pStyle w:val="Standard"/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1.1 O sistema pede que os campos sejam revisados.</w:t>
            </w:r>
          </w:p>
          <w:p w:rsidR="006666F6" w:rsidRPr="006666F6" w:rsidRDefault="006666F6" w:rsidP="006666F6">
            <w:pPr>
              <w:pStyle w:val="Standard"/>
              <w:rPr>
                <w:rFonts w:ascii="Arial" w:hAnsi="Arial" w:cs="Arial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1.2 O caso retorna ao passo 1.</w:t>
            </w:r>
          </w:p>
        </w:tc>
      </w:tr>
      <w:tr w:rsidR="006666F6" w:rsidRPr="006666F6" w:rsidTr="006666F6">
        <w:tc>
          <w:tcPr>
            <w:tcW w:w="226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6A6A6"/>
          </w:tcPr>
          <w:p w:rsidR="006666F6" w:rsidRPr="006666F6" w:rsidRDefault="006666F6" w:rsidP="006666F6">
            <w:pPr>
              <w:pStyle w:val="Standard"/>
              <w:jc w:val="center"/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>Regras de Negócio</w:t>
            </w:r>
          </w:p>
        </w:tc>
        <w:tc>
          <w:tcPr>
            <w:tcW w:w="7448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</w:tcPr>
          <w:p w:rsidR="006666F6" w:rsidRPr="006666F6" w:rsidRDefault="006666F6" w:rsidP="006666F6">
            <w:pPr>
              <w:pStyle w:val="Standard"/>
              <w:numPr>
                <w:ilvl w:val="0"/>
                <w:numId w:val="9"/>
              </w:numPr>
              <w:rPr>
                <w:rFonts w:ascii="Arial" w:hAnsi="Arial" w:cs="Arial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O nome não deve possuir números.</w:t>
            </w:r>
          </w:p>
        </w:tc>
      </w:tr>
    </w:tbl>
    <w:p w:rsidR="006666F6" w:rsidRPr="006666F6" w:rsidRDefault="006666F6" w:rsidP="006666F6">
      <w:pPr>
        <w:rPr>
          <w:rFonts w:ascii="Arial" w:hAnsi="Arial" w:cs="Arial"/>
          <w:b/>
          <w:bCs/>
          <w:sz w:val="24"/>
          <w:szCs w:val="24"/>
        </w:rPr>
      </w:pPr>
    </w:p>
    <w:tbl>
      <w:tblPr>
        <w:tblW w:w="0" w:type="auto"/>
        <w:tblInd w:w="-47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260"/>
        <w:gridCol w:w="7383"/>
      </w:tblGrid>
      <w:tr w:rsidR="006666F6" w:rsidRPr="006666F6" w:rsidTr="006666F6">
        <w:tc>
          <w:tcPr>
            <w:tcW w:w="226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6A6A6"/>
          </w:tcPr>
          <w:p w:rsidR="006666F6" w:rsidRPr="006666F6" w:rsidRDefault="006666F6" w:rsidP="006666F6">
            <w:pPr>
              <w:pStyle w:val="Standard"/>
              <w:jc w:val="center"/>
              <w:rPr>
                <w:rFonts w:ascii="Arial" w:eastAsia="Arial" w:hAnsi="Arial" w:cs="Arial"/>
                <w:b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>CDU 2</w:t>
            </w:r>
          </w:p>
        </w:tc>
        <w:tc>
          <w:tcPr>
            <w:tcW w:w="7383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6A6A6"/>
          </w:tcPr>
          <w:p w:rsidR="006666F6" w:rsidRPr="006666F6" w:rsidRDefault="006666F6" w:rsidP="006666F6">
            <w:pPr>
              <w:pStyle w:val="Standard"/>
              <w:tabs>
                <w:tab w:val="left" w:pos="765"/>
                <w:tab w:val="center" w:pos="3634"/>
              </w:tabs>
              <w:rPr>
                <w:rFonts w:ascii="Arial" w:hAnsi="Arial" w:cs="Arial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ab/>
            </w: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ab/>
              <w:t>Gerenciar Curso – Excluir Curso</w:t>
            </w:r>
          </w:p>
        </w:tc>
      </w:tr>
      <w:tr w:rsidR="006666F6" w:rsidRPr="006666F6" w:rsidTr="006666F6">
        <w:tc>
          <w:tcPr>
            <w:tcW w:w="226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6A6A6"/>
          </w:tcPr>
          <w:p w:rsidR="006666F6" w:rsidRPr="006666F6" w:rsidRDefault="006666F6" w:rsidP="006666F6">
            <w:pPr>
              <w:pStyle w:val="Standard"/>
              <w:jc w:val="center"/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>Atores</w:t>
            </w:r>
          </w:p>
        </w:tc>
        <w:tc>
          <w:tcPr>
            <w:tcW w:w="7383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</w:tcPr>
          <w:p w:rsidR="006666F6" w:rsidRPr="006666F6" w:rsidRDefault="006666F6" w:rsidP="006666F6">
            <w:pPr>
              <w:pStyle w:val="Standard"/>
              <w:rPr>
                <w:rFonts w:ascii="Arial" w:hAnsi="Arial" w:cs="Arial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Administrador.</w:t>
            </w:r>
          </w:p>
        </w:tc>
      </w:tr>
      <w:tr w:rsidR="006666F6" w:rsidRPr="006666F6" w:rsidTr="006666F6">
        <w:tc>
          <w:tcPr>
            <w:tcW w:w="226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6A6A6"/>
          </w:tcPr>
          <w:p w:rsidR="006666F6" w:rsidRPr="006666F6" w:rsidRDefault="006666F6" w:rsidP="006666F6">
            <w:pPr>
              <w:pStyle w:val="Standard"/>
              <w:jc w:val="center"/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>Pré-condições</w:t>
            </w:r>
          </w:p>
        </w:tc>
        <w:tc>
          <w:tcPr>
            <w:tcW w:w="7383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</w:tcPr>
          <w:p w:rsidR="006666F6" w:rsidRPr="006666F6" w:rsidRDefault="006666F6" w:rsidP="006666F6">
            <w:pPr>
              <w:pStyle w:val="Standard"/>
              <w:rPr>
                <w:rFonts w:ascii="Arial" w:hAnsi="Arial" w:cs="Arial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 xml:space="preserve">Estar </w:t>
            </w:r>
            <w:proofErr w:type="spellStart"/>
            <w:r w:rsidRPr="006666F6">
              <w:rPr>
                <w:rFonts w:ascii="Arial" w:eastAsia="Arial" w:hAnsi="Arial" w:cs="Arial"/>
                <w:color w:val="auto"/>
                <w:lang w:val="pt-BR"/>
              </w:rPr>
              <w:t>logado</w:t>
            </w:r>
            <w:proofErr w:type="spellEnd"/>
            <w:r w:rsidRPr="006666F6">
              <w:rPr>
                <w:rFonts w:ascii="Arial" w:eastAsia="Arial" w:hAnsi="Arial" w:cs="Arial"/>
                <w:color w:val="auto"/>
                <w:lang w:val="pt-BR"/>
              </w:rPr>
              <w:t xml:space="preserve"> no sistema.</w:t>
            </w:r>
          </w:p>
        </w:tc>
      </w:tr>
      <w:tr w:rsidR="006666F6" w:rsidRPr="006666F6" w:rsidTr="006666F6">
        <w:tc>
          <w:tcPr>
            <w:tcW w:w="226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6A6A6"/>
          </w:tcPr>
          <w:p w:rsidR="006666F6" w:rsidRPr="006666F6" w:rsidRDefault="006666F6" w:rsidP="006666F6">
            <w:pPr>
              <w:pStyle w:val="Standard"/>
              <w:jc w:val="center"/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>Fluxo Principal</w:t>
            </w:r>
          </w:p>
        </w:tc>
        <w:tc>
          <w:tcPr>
            <w:tcW w:w="7383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</w:tcPr>
          <w:p w:rsidR="006666F6" w:rsidRPr="006666F6" w:rsidRDefault="006666F6" w:rsidP="006666F6">
            <w:pPr>
              <w:pStyle w:val="Standard"/>
              <w:numPr>
                <w:ilvl w:val="0"/>
                <w:numId w:val="10"/>
              </w:numPr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O administrador seleciona o curso a ser excluído;</w:t>
            </w:r>
          </w:p>
          <w:p w:rsidR="006666F6" w:rsidRPr="006666F6" w:rsidRDefault="006666F6" w:rsidP="006666F6">
            <w:pPr>
              <w:pStyle w:val="Standard"/>
              <w:numPr>
                <w:ilvl w:val="0"/>
                <w:numId w:val="10"/>
              </w:numPr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O administrador exclui o curso;</w:t>
            </w:r>
          </w:p>
          <w:p w:rsidR="006666F6" w:rsidRPr="006666F6" w:rsidRDefault="006666F6" w:rsidP="006666F6">
            <w:pPr>
              <w:pStyle w:val="Standard"/>
              <w:numPr>
                <w:ilvl w:val="0"/>
                <w:numId w:val="10"/>
              </w:numPr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O sistema exclui os dados;</w:t>
            </w:r>
          </w:p>
          <w:p w:rsidR="006666F6" w:rsidRPr="006666F6" w:rsidRDefault="006666F6" w:rsidP="006666F6">
            <w:pPr>
              <w:pStyle w:val="Standard"/>
              <w:numPr>
                <w:ilvl w:val="0"/>
                <w:numId w:val="10"/>
              </w:numPr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O sistema exibe uma mensagem de “Exclusão Realizada com Sucesso”;</w:t>
            </w:r>
          </w:p>
          <w:p w:rsidR="006666F6" w:rsidRPr="006666F6" w:rsidRDefault="006666F6" w:rsidP="006666F6">
            <w:pPr>
              <w:pStyle w:val="Standard"/>
              <w:numPr>
                <w:ilvl w:val="0"/>
                <w:numId w:val="10"/>
              </w:numPr>
              <w:rPr>
                <w:rFonts w:ascii="Arial" w:hAnsi="Arial" w:cs="Arial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O caso de uso termina.</w:t>
            </w:r>
          </w:p>
        </w:tc>
      </w:tr>
      <w:tr w:rsidR="006666F6" w:rsidRPr="006666F6" w:rsidTr="006666F6">
        <w:tc>
          <w:tcPr>
            <w:tcW w:w="226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6A6A6"/>
          </w:tcPr>
          <w:p w:rsidR="006666F6" w:rsidRPr="006666F6" w:rsidRDefault="006666F6" w:rsidP="006666F6">
            <w:pPr>
              <w:pStyle w:val="Standard"/>
              <w:jc w:val="center"/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>Pós-condições</w:t>
            </w:r>
          </w:p>
        </w:tc>
        <w:tc>
          <w:tcPr>
            <w:tcW w:w="7383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</w:tcPr>
          <w:p w:rsidR="006666F6" w:rsidRPr="006666F6" w:rsidRDefault="006666F6" w:rsidP="006666F6">
            <w:pPr>
              <w:pStyle w:val="Standard"/>
              <w:rPr>
                <w:rFonts w:ascii="Arial" w:hAnsi="Arial" w:cs="Arial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O sistema volta ao menu inicial.</w:t>
            </w:r>
          </w:p>
        </w:tc>
      </w:tr>
      <w:tr w:rsidR="006666F6" w:rsidRPr="006666F6" w:rsidTr="006666F6">
        <w:tc>
          <w:tcPr>
            <w:tcW w:w="226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6A6A6"/>
          </w:tcPr>
          <w:p w:rsidR="006666F6" w:rsidRPr="006666F6" w:rsidRDefault="006666F6" w:rsidP="006666F6">
            <w:pPr>
              <w:pStyle w:val="Standard"/>
              <w:jc w:val="center"/>
              <w:rPr>
                <w:rFonts w:ascii="Arial" w:eastAsia="Calibri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>Fluxo Alternativo</w:t>
            </w:r>
          </w:p>
        </w:tc>
        <w:tc>
          <w:tcPr>
            <w:tcW w:w="7383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</w:tcPr>
          <w:p w:rsidR="006666F6" w:rsidRPr="006666F6" w:rsidRDefault="006666F6" w:rsidP="006666F6">
            <w:pPr>
              <w:pStyle w:val="Standard"/>
              <w:snapToGrid w:val="0"/>
              <w:rPr>
                <w:rFonts w:ascii="Arial" w:eastAsia="Calibri" w:hAnsi="Arial" w:cs="Arial"/>
                <w:color w:val="auto"/>
                <w:lang w:val="pt-BR"/>
              </w:rPr>
            </w:pPr>
          </w:p>
        </w:tc>
      </w:tr>
      <w:tr w:rsidR="006666F6" w:rsidRPr="006666F6" w:rsidTr="006666F6">
        <w:tc>
          <w:tcPr>
            <w:tcW w:w="226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6A6A6"/>
          </w:tcPr>
          <w:p w:rsidR="006666F6" w:rsidRPr="006666F6" w:rsidRDefault="006666F6" w:rsidP="006666F6">
            <w:pPr>
              <w:pStyle w:val="Standard"/>
              <w:jc w:val="center"/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>Fluxo de Exceção</w:t>
            </w:r>
          </w:p>
        </w:tc>
        <w:tc>
          <w:tcPr>
            <w:tcW w:w="7383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</w:tcPr>
          <w:p w:rsidR="006666F6" w:rsidRPr="006666F6" w:rsidRDefault="006666F6" w:rsidP="006666F6">
            <w:pPr>
              <w:pStyle w:val="Standard"/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Ocorre quando algum dado alterado contradiz alguma regra de negócio.</w:t>
            </w:r>
          </w:p>
          <w:p w:rsidR="006666F6" w:rsidRPr="006666F6" w:rsidRDefault="006666F6" w:rsidP="006666F6">
            <w:pPr>
              <w:pStyle w:val="Standard"/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1.1 O sistema pede que seja desvinculado os alunos matriculados nas disciplinas e eventos do curso a ser excluído.</w:t>
            </w:r>
          </w:p>
          <w:p w:rsidR="006666F6" w:rsidRPr="006666F6" w:rsidRDefault="006666F6" w:rsidP="006666F6">
            <w:pPr>
              <w:pStyle w:val="Standard"/>
              <w:rPr>
                <w:rFonts w:ascii="Arial" w:hAnsi="Arial" w:cs="Arial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1.2 O caso retorna ao passo 1.</w:t>
            </w:r>
          </w:p>
        </w:tc>
      </w:tr>
      <w:tr w:rsidR="006666F6" w:rsidRPr="006666F6" w:rsidTr="006666F6">
        <w:tc>
          <w:tcPr>
            <w:tcW w:w="226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6A6A6"/>
          </w:tcPr>
          <w:p w:rsidR="006666F6" w:rsidRPr="006666F6" w:rsidRDefault="006666F6" w:rsidP="006666F6">
            <w:pPr>
              <w:pStyle w:val="Standard"/>
              <w:jc w:val="center"/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>Regras de Negócio</w:t>
            </w:r>
          </w:p>
        </w:tc>
        <w:tc>
          <w:tcPr>
            <w:tcW w:w="7383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</w:tcPr>
          <w:p w:rsidR="006666F6" w:rsidRPr="006666F6" w:rsidRDefault="006666F6" w:rsidP="006666F6">
            <w:pPr>
              <w:pStyle w:val="Standard"/>
              <w:numPr>
                <w:ilvl w:val="0"/>
                <w:numId w:val="9"/>
              </w:numPr>
              <w:rPr>
                <w:rFonts w:ascii="Arial" w:hAnsi="Arial" w:cs="Arial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O sistema pede que seja desvinculado os alunos matriculados nas disciplinas e eventos do curso a ser excluído.</w:t>
            </w:r>
          </w:p>
        </w:tc>
      </w:tr>
    </w:tbl>
    <w:p w:rsidR="006666F6" w:rsidRPr="006666F6" w:rsidRDefault="006666F6" w:rsidP="006666F6">
      <w:pPr>
        <w:rPr>
          <w:rFonts w:ascii="Arial" w:hAnsi="Arial" w:cs="Arial"/>
          <w:b/>
          <w:bCs/>
          <w:sz w:val="24"/>
          <w:szCs w:val="24"/>
        </w:rPr>
      </w:pPr>
    </w:p>
    <w:tbl>
      <w:tblPr>
        <w:tblW w:w="0" w:type="auto"/>
        <w:tblInd w:w="-47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260"/>
        <w:gridCol w:w="7383"/>
      </w:tblGrid>
      <w:tr w:rsidR="006666F6" w:rsidRPr="006666F6" w:rsidTr="006666F6">
        <w:tc>
          <w:tcPr>
            <w:tcW w:w="226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6A6A6"/>
          </w:tcPr>
          <w:p w:rsidR="006666F6" w:rsidRPr="006666F6" w:rsidRDefault="006666F6" w:rsidP="006666F6">
            <w:pPr>
              <w:pStyle w:val="Standard"/>
              <w:jc w:val="center"/>
              <w:rPr>
                <w:rFonts w:ascii="Arial" w:eastAsia="Arial" w:hAnsi="Arial" w:cs="Arial"/>
                <w:b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>CDU 3</w:t>
            </w:r>
          </w:p>
        </w:tc>
        <w:tc>
          <w:tcPr>
            <w:tcW w:w="7383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6A6A6"/>
          </w:tcPr>
          <w:p w:rsidR="006666F6" w:rsidRPr="006666F6" w:rsidRDefault="006666F6" w:rsidP="006666F6">
            <w:pPr>
              <w:pStyle w:val="Standard"/>
              <w:jc w:val="center"/>
              <w:rPr>
                <w:rFonts w:ascii="Arial" w:hAnsi="Arial" w:cs="Arial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>Gerenciar Produção – Inserir Produção</w:t>
            </w:r>
          </w:p>
        </w:tc>
      </w:tr>
      <w:tr w:rsidR="006666F6" w:rsidRPr="006666F6" w:rsidTr="006666F6">
        <w:tc>
          <w:tcPr>
            <w:tcW w:w="226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6A6A6"/>
          </w:tcPr>
          <w:p w:rsidR="006666F6" w:rsidRPr="006666F6" w:rsidRDefault="006666F6" w:rsidP="006666F6">
            <w:pPr>
              <w:pStyle w:val="Standard"/>
              <w:jc w:val="center"/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>Atores</w:t>
            </w:r>
          </w:p>
        </w:tc>
        <w:tc>
          <w:tcPr>
            <w:tcW w:w="7383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</w:tcPr>
          <w:p w:rsidR="006666F6" w:rsidRPr="006666F6" w:rsidRDefault="006666F6" w:rsidP="006666F6">
            <w:pPr>
              <w:pStyle w:val="Standard"/>
              <w:rPr>
                <w:rFonts w:ascii="Arial" w:hAnsi="Arial" w:cs="Arial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Aluno, Professor.</w:t>
            </w:r>
          </w:p>
        </w:tc>
      </w:tr>
      <w:tr w:rsidR="006666F6" w:rsidRPr="006666F6" w:rsidTr="006666F6">
        <w:tc>
          <w:tcPr>
            <w:tcW w:w="226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6A6A6"/>
          </w:tcPr>
          <w:p w:rsidR="006666F6" w:rsidRPr="006666F6" w:rsidRDefault="006666F6" w:rsidP="006666F6">
            <w:pPr>
              <w:pStyle w:val="Standard"/>
              <w:jc w:val="center"/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>Pré-condições</w:t>
            </w:r>
          </w:p>
        </w:tc>
        <w:tc>
          <w:tcPr>
            <w:tcW w:w="7383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</w:tcPr>
          <w:p w:rsidR="006666F6" w:rsidRPr="006666F6" w:rsidRDefault="006666F6" w:rsidP="006666F6">
            <w:pPr>
              <w:pStyle w:val="Standard"/>
              <w:rPr>
                <w:rFonts w:ascii="Arial" w:hAnsi="Arial" w:cs="Arial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 xml:space="preserve">Estar </w:t>
            </w:r>
            <w:proofErr w:type="spellStart"/>
            <w:r w:rsidRPr="006666F6">
              <w:rPr>
                <w:rFonts w:ascii="Arial" w:eastAsia="Arial" w:hAnsi="Arial" w:cs="Arial"/>
                <w:color w:val="auto"/>
                <w:lang w:val="pt-BR"/>
              </w:rPr>
              <w:t>logado</w:t>
            </w:r>
            <w:proofErr w:type="spellEnd"/>
            <w:r w:rsidRPr="006666F6">
              <w:rPr>
                <w:rFonts w:ascii="Arial" w:eastAsia="Arial" w:hAnsi="Arial" w:cs="Arial"/>
                <w:color w:val="auto"/>
                <w:lang w:val="pt-BR"/>
              </w:rPr>
              <w:t xml:space="preserve"> no sistema.</w:t>
            </w:r>
          </w:p>
        </w:tc>
      </w:tr>
      <w:tr w:rsidR="006666F6" w:rsidRPr="006666F6" w:rsidTr="006666F6">
        <w:tc>
          <w:tcPr>
            <w:tcW w:w="226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6A6A6"/>
          </w:tcPr>
          <w:p w:rsidR="006666F6" w:rsidRPr="006666F6" w:rsidRDefault="006666F6" w:rsidP="006666F6">
            <w:pPr>
              <w:pStyle w:val="Standard"/>
              <w:jc w:val="center"/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>Fluxo Principal</w:t>
            </w:r>
          </w:p>
        </w:tc>
        <w:tc>
          <w:tcPr>
            <w:tcW w:w="7383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</w:tcPr>
          <w:p w:rsidR="006666F6" w:rsidRPr="006666F6" w:rsidRDefault="006666F6" w:rsidP="006666F6">
            <w:pPr>
              <w:pStyle w:val="Standard"/>
              <w:numPr>
                <w:ilvl w:val="0"/>
                <w:numId w:val="11"/>
              </w:numPr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O aluno ou o professor preenche os campos de nome, orientador, tipo e data para inserir produção;</w:t>
            </w:r>
          </w:p>
          <w:p w:rsidR="006666F6" w:rsidRPr="006666F6" w:rsidRDefault="006666F6" w:rsidP="006666F6">
            <w:pPr>
              <w:pStyle w:val="Standard"/>
              <w:numPr>
                <w:ilvl w:val="0"/>
                <w:numId w:val="11"/>
              </w:numPr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O sistema salva os dados;</w:t>
            </w:r>
          </w:p>
          <w:p w:rsidR="006666F6" w:rsidRPr="006666F6" w:rsidRDefault="006666F6" w:rsidP="006666F6">
            <w:pPr>
              <w:pStyle w:val="Standard"/>
              <w:numPr>
                <w:ilvl w:val="0"/>
                <w:numId w:val="11"/>
              </w:numPr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O sistema exibe uma mensagem de “Cadastro Realizado”.</w:t>
            </w:r>
          </w:p>
          <w:p w:rsidR="006666F6" w:rsidRPr="006666F6" w:rsidRDefault="006666F6" w:rsidP="006666F6">
            <w:pPr>
              <w:pStyle w:val="Standard"/>
              <w:numPr>
                <w:ilvl w:val="0"/>
                <w:numId w:val="11"/>
              </w:numPr>
              <w:rPr>
                <w:rFonts w:ascii="Arial" w:hAnsi="Arial" w:cs="Arial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O caso de uso termina.</w:t>
            </w:r>
          </w:p>
        </w:tc>
      </w:tr>
      <w:tr w:rsidR="006666F6" w:rsidRPr="006666F6" w:rsidTr="006666F6">
        <w:tc>
          <w:tcPr>
            <w:tcW w:w="226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6A6A6"/>
          </w:tcPr>
          <w:p w:rsidR="006666F6" w:rsidRPr="006666F6" w:rsidRDefault="006666F6" w:rsidP="006666F6">
            <w:pPr>
              <w:pStyle w:val="Standard"/>
              <w:jc w:val="center"/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>Pós-condições</w:t>
            </w:r>
          </w:p>
        </w:tc>
        <w:tc>
          <w:tcPr>
            <w:tcW w:w="7383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</w:tcPr>
          <w:p w:rsidR="006666F6" w:rsidRPr="006666F6" w:rsidRDefault="006666F6" w:rsidP="006666F6">
            <w:pPr>
              <w:pStyle w:val="Standard"/>
              <w:rPr>
                <w:rFonts w:ascii="Arial" w:hAnsi="Arial" w:cs="Arial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O sistema volta ao menu inicial.</w:t>
            </w:r>
          </w:p>
        </w:tc>
      </w:tr>
      <w:tr w:rsidR="006666F6" w:rsidRPr="006666F6" w:rsidTr="006666F6">
        <w:tc>
          <w:tcPr>
            <w:tcW w:w="226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6A6A6"/>
          </w:tcPr>
          <w:p w:rsidR="006666F6" w:rsidRPr="006666F6" w:rsidRDefault="006666F6" w:rsidP="006666F6">
            <w:pPr>
              <w:pStyle w:val="Standard"/>
              <w:jc w:val="center"/>
              <w:rPr>
                <w:rFonts w:ascii="Arial" w:eastAsia="Calibri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>Fluxo Alternativo</w:t>
            </w:r>
          </w:p>
        </w:tc>
        <w:tc>
          <w:tcPr>
            <w:tcW w:w="7383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</w:tcPr>
          <w:p w:rsidR="006666F6" w:rsidRPr="006666F6" w:rsidRDefault="006666F6" w:rsidP="006666F6">
            <w:pPr>
              <w:pStyle w:val="Standard"/>
              <w:snapToGrid w:val="0"/>
              <w:rPr>
                <w:rFonts w:ascii="Arial" w:eastAsia="Calibri" w:hAnsi="Arial" w:cs="Arial"/>
                <w:color w:val="auto"/>
                <w:lang w:val="pt-BR"/>
              </w:rPr>
            </w:pPr>
          </w:p>
        </w:tc>
      </w:tr>
      <w:tr w:rsidR="006666F6" w:rsidRPr="006666F6" w:rsidTr="006666F6">
        <w:tc>
          <w:tcPr>
            <w:tcW w:w="226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6A6A6"/>
          </w:tcPr>
          <w:p w:rsidR="006666F6" w:rsidRPr="006666F6" w:rsidRDefault="006666F6" w:rsidP="006666F6">
            <w:pPr>
              <w:pStyle w:val="Standard"/>
              <w:jc w:val="center"/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>Fluxo de Exceção</w:t>
            </w:r>
          </w:p>
        </w:tc>
        <w:tc>
          <w:tcPr>
            <w:tcW w:w="7383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</w:tcPr>
          <w:p w:rsidR="006666F6" w:rsidRPr="006666F6" w:rsidRDefault="006666F6" w:rsidP="006666F6">
            <w:pPr>
              <w:pStyle w:val="Standard"/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Ocorre quando algum dado inserido contradiz alguma regra de negócio.</w:t>
            </w:r>
          </w:p>
          <w:p w:rsidR="006666F6" w:rsidRPr="006666F6" w:rsidRDefault="006666F6" w:rsidP="006666F6">
            <w:pPr>
              <w:pStyle w:val="Standard"/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lastRenderedPageBreak/>
              <w:t>1.1 O sistema pede que os campos sejam revisados.</w:t>
            </w:r>
          </w:p>
          <w:p w:rsidR="006666F6" w:rsidRPr="006666F6" w:rsidRDefault="006666F6" w:rsidP="006666F6">
            <w:pPr>
              <w:pStyle w:val="Standard"/>
              <w:rPr>
                <w:rFonts w:ascii="Arial" w:hAnsi="Arial" w:cs="Arial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1.2 O caso retorna ao passo 1.</w:t>
            </w:r>
          </w:p>
        </w:tc>
      </w:tr>
      <w:tr w:rsidR="006666F6" w:rsidRPr="006666F6" w:rsidTr="006666F6">
        <w:tc>
          <w:tcPr>
            <w:tcW w:w="226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6A6A6"/>
          </w:tcPr>
          <w:p w:rsidR="006666F6" w:rsidRPr="006666F6" w:rsidRDefault="006666F6" w:rsidP="006666F6">
            <w:pPr>
              <w:pStyle w:val="Standard"/>
              <w:jc w:val="center"/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lastRenderedPageBreak/>
              <w:t>Regras de Negócio</w:t>
            </w:r>
          </w:p>
        </w:tc>
        <w:tc>
          <w:tcPr>
            <w:tcW w:w="7383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</w:tcPr>
          <w:p w:rsidR="006666F6" w:rsidRPr="006666F6" w:rsidRDefault="006666F6" w:rsidP="006666F6">
            <w:pPr>
              <w:pStyle w:val="Standard"/>
              <w:numPr>
                <w:ilvl w:val="0"/>
                <w:numId w:val="7"/>
              </w:numPr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O nome não deve possuir números;</w:t>
            </w:r>
          </w:p>
          <w:p w:rsidR="006666F6" w:rsidRPr="006666F6" w:rsidRDefault="006666F6" w:rsidP="006666F6">
            <w:pPr>
              <w:pStyle w:val="Standard"/>
              <w:numPr>
                <w:ilvl w:val="0"/>
                <w:numId w:val="7"/>
              </w:numPr>
              <w:rPr>
                <w:rFonts w:ascii="Arial" w:hAnsi="Arial" w:cs="Arial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A data não pode ser superior a data atual.</w:t>
            </w:r>
          </w:p>
        </w:tc>
      </w:tr>
    </w:tbl>
    <w:p w:rsidR="006666F6" w:rsidRPr="006666F6" w:rsidRDefault="006666F6" w:rsidP="006666F6">
      <w:pPr>
        <w:rPr>
          <w:rFonts w:ascii="Arial" w:hAnsi="Arial" w:cs="Arial"/>
          <w:b/>
          <w:bCs/>
          <w:sz w:val="24"/>
          <w:szCs w:val="24"/>
        </w:rPr>
      </w:pPr>
    </w:p>
    <w:tbl>
      <w:tblPr>
        <w:tblW w:w="0" w:type="auto"/>
        <w:tblInd w:w="-47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260"/>
        <w:gridCol w:w="7448"/>
      </w:tblGrid>
      <w:tr w:rsidR="006666F6" w:rsidRPr="006666F6" w:rsidTr="006666F6">
        <w:tc>
          <w:tcPr>
            <w:tcW w:w="226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6A6A6"/>
          </w:tcPr>
          <w:p w:rsidR="006666F6" w:rsidRPr="006666F6" w:rsidRDefault="006666F6" w:rsidP="006666F6">
            <w:pPr>
              <w:pStyle w:val="Standard"/>
              <w:jc w:val="center"/>
              <w:rPr>
                <w:rFonts w:ascii="Arial" w:eastAsia="Arial" w:hAnsi="Arial" w:cs="Arial"/>
                <w:b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>CDU 3</w:t>
            </w:r>
          </w:p>
        </w:tc>
        <w:tc>
          <w:tcPr>
            <w:tcW w:w="7448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6A6A6"/>
          </w:tcPr>
          <w:p w:rsidR="006666F6" w:rsidRPr="006666F6" w:rsidRDefault="006666F6" w:rsidP="006666F6">
            <w:pPr>
              <w:pStyle w:val="Standard"/>
              <w:tabs>
                <w:tab w:val="center" w:pos="3634"/>
                <w:tab w:val="left" w:pos="6105"/>
                <w:tab w:val="right" w:pos="7333"/>
              </w:tabs>
              <w:rPr>
                <w:rFonts w:ascii="Arial" w:hAnsi="Arial" w:cs="Arial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ab/>
              <w:t>Gerenciar Produção – Editar Produção</w:t>
            </w: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ab/>
            </w: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ab/>
            </w:r>
          </w:p>
        </w:tc>
      </w:tr>
      <w:tr w:rsidR="006666F6" w:rsidRPr="006666F6" w:rsidTr="006666F6">
        <w:tc>
          <w:tcPr>
            <w:tcW w:w="226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6A6A6"/>
          </w:tcPr>
          <w:p w:rsidR="006666F6" w:rsidRPr="006666F6" w:rsidRDefault="006666F6" w:rsidP="006666F6">
            <w:pPr>
              <w:pStyle w:val="Standard"/>
              <w:jc w:val="center"/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>Atores</w:t>
            </w:r>
          </w:p>
        </w:tc>
        <w:tc>
          <w:tcPr>
            <w:tcW w:w="7448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</w:tcPr>
          <w:p w:rsidR="006666F6" w:rsidRPr="006666F6" w:rsidRDefault="006666F6" w:rsidP="006666F6">
            <w:pPr>
              <w:pStyle w:val="Standard"/>
              <w:rPr>
                <w:rFonts w:ascii="Arial" w:hAnsi="Arial" w:cs="Arial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Aluno, Professor.</w:t>
            </w:r>
          </w:p>
        </w:tc>
      </w:tr>
      <w:tr w:rsidR="006666F6" w:rsidRPr="006666F6" w:rsidTr="006666F6">
        <w:tc>
          <w:tcPr>
            <w:tcW w:w="226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6A6A6"/>
          </w:tcPr>
          <w:p w:rsidR="006666F6" w:rsidRPr="006666F6" w:rsidRDefault="006666F6" w:rsidP="006666F6">
            <w:pPr>
              <w:pStyle w:val="Standard"/>
              <w:jc w:val="center"/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>Pré-condições</w:t>
            </w:r>
          </w:p>
        </w:tc>
        <w:tc>
          <w:tcPr>
            <w:tcW w:w="7448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</w:tcPr>
          <w:p w:rsidR="006666F6" w:rsidRPr="006666F6" w:rsidRDefault="006666F6" w:rsidP="006666F6">
            <w:pPr>
              <w:pStyle w:val="Standard"/>
              <w:rPr>
                <w:rFonts w:ascii="Arial" w:hAnsi="Arial" w:cs="Arial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 xml:space="preserve">Estar </w:t>
            </w:r>
            <w:proofErr w:type="spellStart"/>
            <w:r w:rsidRPr="006666F6">
              <w:rPr>
                <w:rFonts w:ascii="Arial" w:eastAsia="Arial" w:hAnsi="Arial" w:cs="Arial"/>
                <w:color w:val="auto"/>
                <w:lang w:val="pt-BR"/>
              </w:rPr>
              <w:t>logado</w:t>
            </w:r>
            <w:proofErr w:type="spellEnd"/>
            <w:r w:rsidRPr="006666F6">
              <w:rPr>
                <w:rFonts w:ascii="Arial" w:eastAsia="Arial" w:hAnsi="Arial" w:cs="Arial"/>
                <w:color w:val="auto"/>
                <w:lang w:val="pt-BR"/>
              </w:rPr>
              <w:t xml:space="preserve"> no sistema.</w:t>
            </w:r>
          </w:p>
        </w:tc>
      </w:tr>
      <w:tr w:rsidR="006666F6" w:rsidRPr="006666F6" w:rsidTr="006666F6">
        <w:tc>
          <w:tcPr>
            <w:tcW w:w="226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6A6A6"/>
          </w:tcPr>
          <w:p w:rsidR="006666F6" w:rsidRPr="006666F6" w:rsidRDefault="006666F6" w:rsidP="006666F6">
            <w:pPr>
              <w:pStyle w:val="Standard"/>
              <w:jc w:val="center"/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>Fluxo Principal</w:t>
            </w:r>
          </w:p>
        </w:tc>
        <w:tc>
          <w:tcPr>
            <w:tcW w:w="7448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</w:tcPr>
          <w:p w:rsidR="006666F6" w:rsidRPr="006666F6" w:rsidRDefault="006666F6" w:rsidP="006666F6">
            <w:pPr>
              <w:pStyle w:val="Standard"/>
              <w:numPr>
                <w:ilvl w:val="0"/>
                <w:numId w:val="12"/>
              </w:numPr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O aluno ou o professor seleciona a produção a ser editada;</w:t>
            </w:r>
          </w:p>
          <w:p w:rsidR="006666F6" w:rsidRPr="006666F6" w:rsidRDefault="006666F6" w:rsidP="006666F6">
            <w:pPr>
              <w:pStyle w:val="Standard"/>
              <w:numPr>
                <w:ilvl w:val="0"/>
                <w:numId w:val="12"/>
              </w:numPr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O aluno ou o professor altera os campos desejados;</w:t>
            </w:r>
          </w:p>
          <w:p w:rsidR="006666F6" w:rsidRPr="006666F6" w:rsidRDefault="006666F6" w:rsidP="006666F6">
            <w:pPr>
              <w:pStyle w:val="Standard"/>
              <w:numPr>
                <w:ilvl w:val="0"/>
                <w:numId w:val="12"/>
              </w:numPr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O sistema salva os dados;</w:t>
            </w:r>
          </w:p>
          <w:p w:rsidR="006666F6" w:rsidRPr="006666F6" w:rsidRDefault="006666F6" w:rsidP="006666F6">
            <w:pPr>
              <w:pStyle w:val="Standard"/>
              <w:numPr>
                <w:ilvl w:val="0"/>
                <w:numId w:val="12"/>
              </w:numPr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O sistema exibe uma mensagem de “Alteração Realizada com Sucesso”;</w:t>
            </w:r>
          </w:p>
          <w:p w:rsidR="006666F6" w:rsidRPr="006666F6" w:rsidRDefault="006666F6" w:rsidP="006666F6">
            <w:pPr>
              <w:pStyle w:val="Standard"/>
              <w:numPr>
                <w:ilvl w:val="0"/>
                <w:numId w:val="12"/>
              </w:numPr>
              <w:rPr>
                <w:rFonts w:ascii="Arial" w:hAnsi="Arial" w:cs="Arial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O caso de uso termina.</w:t>
            </w:r>
          </w:p>
        </w:tc>
      </w:tr>
      <w:tr w:rsidR="006666F6" w:rsidRPr="006666F6" w:rsidTr="006666F6">
        <w:tc>
          <w:tcPr>
            <w:tcW w:w="226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6A6A6"/>
          </w:tcPr>
          <w:p w:rsidR="006666F6" w:rsidRPr="006666F6" w:rsidRDefault="006666F6" w:rsidP="006666F6">
            <w:pPr>
              <w:pStyle w:val="Standard"/>
              <w:jc w:val="center"/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>Pós-condições</w:t>
            </w:r>
          </w:p>
        </w:tc>
        <w:tc>
          <w:tcPr>
            <w:tcW w:w="7448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</w:tcPr>
          <w:p w:rsidR="006666F6" w:rsidRPr="006666F6" w:rsidRDefault="006666F6" w:rsidP="006666F6">
            <w:pPr>
              <w:pStyle w:val="Standard"/>
              <w:rPr>
                <w:rFonts w:ascii="Arial" w:hAnsi="Arial" w:cs="Arial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O sistema volta ao menu inicial.</w:t>
            </w:r>
          </w:p>
        </w:tc>
      </w:tr>
      <w:tr w:rsidR="006666F6" w:rsidRPr="006666F6" w:rsidTr="006666F6">
        <w:tc>
          <w:tcPr>
            <w:tcW w:w="226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6A6A6"/>
          </w:tcPr>
          <w:p w:rsidR="006666F6" w:rsidRPr="006666F6" w:rsidRDefault="006666F6" w:rsidP="006666F6">
            <w:pPr>
              <w:pStyle w:val="Standard"/>
              <w:jc w:val="center"/>
              <w:rPr>
                <w:rFonts w:ascii="Arial" w:eastAsia="Calibri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>Fluxo Alternativo</w:t>
            </w:r>
          </w:p>
        </w:tc>
        <w:tc>
          <w:tcPr>
            <w:tcW w:w="7448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</w:tcPr>
          <w:p w:rsidR="006666F6" w:rsidRPr="006666F6" w:rsidRDefault="006666F6" w:rsidP="006666F6">
            <w:pPr>
              <w:pStyle w:val="Standard"/>
              <w:snapToGrid w:val="0"/>
              <w:rPr>
                <w:rFonts w:ascii="Arial" w:eastAsia="Calibri" w:hAnsi="Arial" w:cs="Arial"/>
                <w:color w:val="auto"/>
                <w:lang w:val="pt-BR"/>
              </w:rPr>
            </w:pPr>
          </w:p>
        </w:tc>
      </w:tr>
      <w:tr w:rsidR="006666F6" w:rsidRPr="006666F6" w:rsidTr="006666F6">
        <w:tc>
          <w:tcPr>
            <w:tcW w:w="226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6A6A6"/>
          </w:tcPr>
          <w:p w:rsidR="006666F6" w:rsidRPr="006666F6" w:rsidRDefault="006666F6" w:rsidP="006666F6">
            <w:pPr>
              <w:pStyle w:val="Standard"/>
              <w:jc w:val="center"/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>Fluxo de Exceção</w:t>
            </w:r>
          </w:p>
        </w:tc>
        <w:tc>
          <w:tcPr>
            <w:tcW w:w="7448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</w:tcPr>
          <w:p w:rsidR="006666F6" w:rsidRPr="006666F6" w:rsidRDefault="006666F6" w:rsidP="006666F6">
            <w:pPr>
              <w:pStyle w:val="Standard"/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Ocorre quando algum dado alterado contradiz alguma regra de negócio.</w:t>
            </w:r>
          </w:p>
          <w:p w:rsidR="006666F6" w:rsidRPr="006666F6" w:rsidRDefault="006666F6" w:rsidP="006666F6">
            <w:pPr>
              <w:pStyle w:val="Standard"/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1.1 O sistema pede que os campos sejam revisados.</w:t>
            </w:r>
          </w:p>
          <w:p w:rsidR="006666F6" w:rsidRPr="006666F6" w:rsidRDefault="006666F6" w:rsidP="006666F6">
            <w:pPr>
              <w:pStyle w:val="Standard"/>
              <w:rPr>
                <w:rFonts w:ascii="Arial" w:hAnsi="Arial" w:cs="Arial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1.2 O caso retorna ao passo 1.</w:t>
            </w:r>
          </w:p>
        </w:tc>
      </w:tr>
      <w:tr w:rsidR="006666F6" w:rsidRPr="006666F6" w:rsidTr="006666F6">
        <w:tc>
          <w:tcPr>
            <w:tcW w:w="226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6A6A6"/>
          </w:tcPr>
          <w:p w:rsidR="006666F6" w:rsidRPr="006666F6" w:rsidRDefault="006666F6" w:rsidP="006666F6">
            <w:pPr>
              <w:pStyle w:val="Standard"/>
              <w:jc w:val="center"/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>Regras de Negócio</w:t>
            </w:r>
          </w:p>
        </w:tc>
        <w:tc>
          <w:tcPr>
            <w:tcW w:w="7448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</w:tcPr>
          <w:p w:rsidR="006666F6" w:rsidRPr="006666F6" w:rsidRDefault="006666F6" w:rsidP="006666F6">
            <w:pPr>
              <w:pStyle w:val="Standard"/>
              <w:numPr>
                <w:ilvl w:val="0"/>
                <w:numId w:val="9"/>
              </w:numPr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O nome não deve possuir números;</w:t>
            </w:r>
          </w:p>
          <w:p w:rsidR="006666F6" w:rsidRPr="006666F6" w:rsidRDefault="006666F6" w:rsidP="006666F6">
            <w:pPr>
              <w:pStyle w:val="Standard"/>
              <w:numPr>
                <w:ilvl w:val="0"/>
                <w:numId w:val="9"/>
              </w:numPr>
              <w:rPr>
                <w:rFonts w:ascii="Arial" w:hAnsi="Arial" w:cs="Arial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A data não pode ser superior a data atual.</w:t>
            </w:r>
          </w:p>
        </w:tc>
      </w:tr>
    </w:tbl>
    <w:p w:rsidR="006666F6" w:rsidRPr="006666F6" w:rsidRDefault="006666F6" w:rsidP="006666F6">
      <w:pPr>
        <w:rPr>
          <w:rFonts w:ascii="Arial" w:hAnsi="Arial" w:cs="Arial"/>
          <w:b/>
          <w:bCs/>
          <w:sz w:val="24"/>
          <w:szCs w:val="24"/>
        </w:rPr>
      </w:pPr>
    </w:p>
    <w:tbl>
      <w:tblPr>
        <w:tblW w:w="9643" w:type="dxa"/>
        <w:tblInd w:w="-47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260"/>
        <w:gridCol w:w="7383"/>
      </w:tblGrid>
      <w:tr w:rsidR="006666F6" w:rsidRPr="006666F6" w:rsidTr="006666F6">
        <w:tc>
          <w:tcPr>
            <w:tcW w:w="226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6A6A6"/>
          </w:tcPr>
          <w:p w:rsidR="006666F6" w:rsidRPr="006666F6" w:rsidRDefault="006666F6" w:rsidP="006666F6">
            <w:pPr>
              <w:pStyle w:val="Standard"/>
              <w:jc w:val="center"/>
              <w:rPr>
                <w:rFonts w:ascii="Arial" w:eastAsia="Arial" w:hAnsi="Arial" w:cs="Arial"/>
                <w:b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>CDU 3</w:t>
            </w:r>
          </w:p>
        </w:tc>
        <w:tc>
          <w:tcPr>
            <w:tcW w:w="7383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6A6A6"/>
          </w:tcPr>
          <w:p w:rsidR="006666F6" w:rsidRPr="006666F6" w:rsidRDefault="006666F6" w:rsidP="006666F6">
            <w:pPr>
              <w:pStyle w:val="Standard"/>
              <w:tabs>
                <w:tab w:val="left" w:pos="765"/>
                <w:tab w:val="center" w:pos="3634"/>
              </w:tabs>
              <w:rPr>
                <w:rFonts w:ascii="Arial" w:hAnsi="Arial" w:cs="Arial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ab/>
            </w: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ab/>
              <w:t>Gerenciar Produção – Excluir Produção</w:t>
            </w:r>
          </w:p>
        </w:tc>
      </w:tr>
      <w:tr w:rsidR="006666F6" w:rsidRPr="006666F6" w:rsidTr="006666F6">
        <w:tc>
          <w:tcPr>
            <w:tcW w:w="226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6A6A6"/>
          </w:tcPr>
          <w:p w:rsidR="006666F6" w:rsidRPr="006666F6" w:rsidRDefault="006666F6" w:rsidP="006666F6">
            <w:pPr>
              <w:pStyle w:val="Standard"/>
              <w:jc w:val="center"/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>Atores</w:t>
            </w:r>
          </w:p>
        </w:tc>
        <w:tc>
          <w:tcPr>
            <w:tcW w:w="7383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</w:tcPr>
          <w:p w:rsidR="006666F6" w:rsidRPr="006666F6" w:rsidRDefault="006666F6" w:rsidP="006666F6">
            <w:pPr>
              <w:pStyle w:val="Standard"/>
              <w:rPr>
                <w:rFonts w:ascii="Arial" w:hAnsi="Arial" w:cs="Arial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Aluno, Professor.</w:t>
            </w:r>
          </w:p>
        </w:tc>
      </w:tr>
      <w:tr w:rsidR="006666F6" w:rsidRPr="006666F6" w:rsidTr="006666F6">
        <w:tc>
          <w:tcPr>
            <w:tcW w:w="226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6A6A6"/>
          </w:tcPr>
          <w:p w:rsidR="006666F6" w:rsidRPr="006666F6" w:rsidRDefault="006666F6" w:rsidP="006666F6">
            <w:pPr>
              <w:pStyle w:val="Standard"/>
              <w:jc w:val="center"/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>Pré-condições</w:t>
            </w:r>
          </w:p>
        </w:tc>
        <w:tc>
          <w:tcPr>
            <w:tcW w:w="7383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</w:tcPr>
          <w:p w:rsidR="006666F6" w:rsidRPr="006666F6" w:rsidRDefault="006666F6" w:rsidP="006666F6">
            <w:pPr>
              <w:pStyle w:val="Standard"/>
              <w:rPr>
                <w:rFonts w:ascii="Arial" w:hAnsi="Arial" w:cs="Arial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 xml:space="preserve">Estar </w:t>
            </w:r>
            <w:proofErr w:type="spellStart"/>
            <w:r w:rsidRPr="006666F6">
              <w:rPr>
                <w:rFonts w:ascii="Arial" w:eastAsia="Arial" w:hAnsi="Arial" w:cs="Arial"/>
                <w:color w:val="auto"/>
                <w:lang w:val="pt-BR"/>
              </w:rPr>
              <w:t>logado</w:t>
            </w:r>
            <w:proofErr w:type="spellEnd"/>
            <w:r w:rsidRPr="006666F6">
              <w:rPr>
                <w:rFonts w:ascii="Arial" w:eastAsia="Arial" w:hAnsi="Arial" w:cs="Arial"/>
                <w:color w:val="auto"/>
                <w:lang w:val="pt-BR"/>
              </w:rPr>
              <w:t xml:space="preserve"> no sistema.</w:t>
            </w:r>
          </w:p>
        </w:tc>
      </w:tr>
      <w:tr w:rsidR="006666F6" w:rsidRPr="006666F6" w:rsidTr="006666F6">
        <w:tc>
          <w:tcPr>
            <w:tcW w:w="226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6A6A6"/>
          </w:tcPr>
          <w:p w:rsidR="006666F6" w:rsidRPr="006666F6" w:rsidRDefault="006666F6" w:rsidP="006666F6">
            <w:pPr>
              <w:pStyle w:val="Standard"/>
              <w:jc w:val="center"/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>Fluxo Principal</w:t>
            </w:r>
          </w:p>
        </w:tc>
        <w:tc>
          <w:tcPr>
            <w:tcW w:w="7383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</w:tcPr>
          <w:p w:rsidR="006666F6" w:rsidRPr="006666F6" w:rsidRDefault="006666F6" w:rsidP="006666F6">
            <w:pPr>
              <w:pStyle w:val="Standard"/>
              <w:numPr>
                <w:ilvl w:val="0"/>
                <w:numId w:val="13"/>
              </w:numPr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O aluno ou o professor seleciona a produção a ser excluída;</w:t>
            </w:r>
          </w:p>
          <w:p w:rsidR="006666F6" w:rsidRPr="006666F6" w:rsidRDefault="006666F6" w:rsidP="006666F6">
            <w:pPr>
              <w:pStyle w:val="Standard"/>
              <w:numPr>
                <w:ilvl w:val="0"/>
                <w:numId w:val="13"/>
              </w:numPr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O aluno ou o professor exclui o curso;</w:t>
            </w:r>
          </w:p>
          <w:p w:rsidR="006666F6" w:rsidRPr="006666F6" w:rsidRDefault="006666F6" w:rsidP="006666F6">
            <w:pPr>
              <w:pStyle w:val="Standard"/>
              <w:numPr>
                <w:ilvl w:val="0"/>
                <w:numId w:val="13"/>
              </w:numPr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O sistema exclui os dados;</w:t>
            </w:r>
          </w:p>
          <w:p w:rsidR="006666F6" w:rsidRPr="006666F6" w:rsidRDefault="006666F6" w:rsidP="006666F6">
            <w:pPr>
              <w:pStyle w:val="Standard"/>
              <w:numPr>
                <w:ilvl w:val="0"/>
                <w:numId w:val="13"/>
              </w:numPr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O sistema exibe uma mensagem de “Exclusão Realizada com Sucesso”;</w:t>
            </w:r>
          </w:p>
          <w:p w:rsidR="006666F6" w:rsidRPr="006666F6" w:rsidRDefault="006666F6" w:rsidP="006666F6">
            <w:pPr>
              <w:pStyle w:val="Standard"/>
              <w:numPr>
                <w:ilvl w:val="0"/>
                <w:numId w:val="13"/>
              </w:numPr>
              <w:rPr>
                <w:rFonts w:ascii="Arial" w:hAnsi="Arial" w:cs="Arial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O caso de uso termina.</w:t>
            </w:r>
          </w:p>
        </w:tc>
      </w:tr>
      <w:tr w:rsidR="006666F6" w:rsidRPr="006666F6" w:rsidTr="006666F6">
        <w:tc>
          <w:tcPr>
            <w:tcW w:w="226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6A6A6"/>
          </w:tcPr>
          <w:p w:rsidR="006666F6" w:rsidRPr="006666F6" w:rsidRDefault="006666F6" w:rsidP="006666F6">
            <w:pPr>
              <w:pStyle w:val="Standard"/>
              <w:jc w:val="center"/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>Pós-condições</w:t>
            </w:r>
          </w:p>
        </w:tc>
        <w:tc>
          <w:tcPr>
            <w:tcW w:w="7383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</w:tcPr>
          <w:p w:rsidR="006666F6" w:rsidRPr="006666F6" w:rsidRDefault="006666F6" w:rsidP="006666F6">
            <w:pPr>
              <w:pStyle w:val="Standard"/>
              <w:rPr>
                <w:rFonts w:ascii="Arial" w:hAnsi="Arial" w:cs="Arial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O sistema volta ao menu inicial.</w:t>
            </w:r>
          </w:p>
        </w:tc>
      </w:tr>
      <w:tr w:rsidR="006666F6" w:rsidRPr="006666F6" w:rsidTr="006666F6">
        <w:tc>
          <w:tcPr>
            <w:tcW w:w="226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6A6A6"/>
          </w:tcPr>
          <w:p w:rsidR="006666F6" w:rsidRPr="006666F6" w:rsidRDefault="006666F6" w:rsidP="006666F6">
            <w:pPr>
              <w:pStyle w:val="Standard"/>
              <w:jc w:val="center"/>
              <w:rPr>
                <w:rFonts w:ascii="Arial" w:eastAsia="Calibri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>Fluxo Alternativo</w:t>
            </w:r>
          </w:p>
        </w:tc>
        <w:tc>
          <w:tcPr>
            <w:tcW w:w="7383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</w:tcPr>
          <w:p w:rsidR="006666F6" w:rsidRPr="006666F6" w:rsidRDefault="006666F6" w:rsidP="006666F6">
            <w:pPr>
              <w:pStyle w:val="Standard"/>
              <w:snapToGrid w:val="0"/>
              <w:rPr>
                <w:rFonts w:ascii="Arial" w:eastAsia="Calibri" w:hAnsi="Arial" w:cs="Arial"/>
                <w:color w:val="auto"/>
                <w:lang w:val="pt-BR"/>
              </w:rPr>
            </w:pPr>
          </w:p>
        </w:tc>
      </w:tr>
      <w:tr w:rsidR="006666F6" w:rsidRPr="006666F6" w:rsidTr="006666F6">
        <w:tc>
          <w:tcPr>
            <w:tcW w:w="226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6A6A6"/>
          </w:tcPr>
          <w:p w:rsidR="006666F6" w:rsidRPr="006666F6" w:rsidRDefault="006666F6" w:rsidP="006666F6">
            <w:pPr>
              <w:pStyle w:val="Standard"/>
              <w:jc w:val="center"/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>Fluxo de Exceção</w:t>
            </w:r>
          </w:p>
        </w:tc>
        <w:tc>
          <w:tcPr>
            <w:tcW w:w="7383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</w:tcPr>
          <w:p w:rsidR="006666F6" w:rsidRPr="006666F6" w:rsidRDefault="006666F6" w:rsidP="006666F6">
            <w:pPr>
              <w:pStyle w:val="Standard"/>
              <w:snapToGrid w:val="0"/>
              <w:rPr>
                <w:rFonts w:ascii="Arial" w:eastAsia="Arial" w:hAnsi="Arial" w:cs="Arial"/>
                <w:color w:val="auto"/>
                <w:lang w:val="pt-BR"/>
              </w:rPr>
            </w:pPr>
          </w:p>
        </w:tc>
      </w:tr>
      <w:tr w:rsidR="006666F6" w:rsidRPr="006666F6" w:rsidTr="006666F6">
        <w:tc>
          <w:tcPr>
            <w:tcW w:w="226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6A6A6"/>
          </w:tcPr>
          <w:p w:rsidR="006666F6" w:rsidRPr="006666F6" w:rsidRDefault="006666F6" w:rsidP="006666F6">
            <w:pPr>
              <w:pStyle w:val="Standard"/>
              <w:jc w:val="center"/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>Regras de Negócio</w:t>
            </w:r>
          </w:p>
        </w:tc>
        <w:tc>
          <w:tcPr>
            <w:tcW w:w="7383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</w:tcPr>
          <w:p w:rsidR="006666F6" w:rsidRPr="006666F6" w:rsidRDefault="006666F6" w:rsidP="006666F6">
            <w:pPr>
              <w:pStyle w:val="Standard"/>
              <w:snapToGrid w:val="0"/>
              <w:rPr>
                <w:rFonts w:ascii="Arial" w:eastAsia="Arial" w:hAnsi="Arial" w:cs="Arial"/>
                <w:color w:val="auto"/>
                <w:lang w:val="pt-BR"/>
              </w:rPr>
            </w:pPr>
          </w:p>
        </w:tc>
      </w:tr>
    </w:tbl>
    <w:p w:rsidR="006666F6" w:rsidRPr="006666F6" w:rsidRDefault="006666F6" w:rsidP="006666F6">
      <w:pPr>
        <w:rPr>
          <w:rFonts w:ascii="Arial" w:hAnsi="Arial" w:cs="Arial"/>
          <w:b/>
          <w:bCs/>
          <w:sz w:val="24"/>
          <w:szCs w:val="24"/>
        </w:rPr>
      </w:pPr>
    </w:p>
    <w:tbl>
      <w:tblPr>
        <w:tblW w:w="9643" w:type="dxa"/>
        <w:tblInd w:w="-47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260"/>
        <w:gridCol w:w="7383"/>
      </w:tblGrid>
      <w:tr w:rsidR="006666F6" w:rsidRPr="006666F6" w:rsidTr="006666F6">
        <w:tc>
          <w:tcPr>
            <w:tcW w:w="226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6A6A6"/>
          </w:tcPr>
          <w:p w:rsidR="006666F6" w:rsidRPr="006666F6" w:rsidRDefault="006666F6" w:rsidP="006666F6">
            <w:pPr>
              <w:pStyle w:val="Standard"/>
              <w:jc w:val="center"/>
              <w:rPr>
                <w:rFonts w:ascii="Arial" w:eastAsia="Arial" w:hAnsi="Arial" w:cs="Arial"/>
                <w:b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>CDU 4</w:t>
            </w:r>
          </w:p>
        </w:tc>
        <w:tc>
          <w:tcPr>
            <w:tcW w:w="7383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6A6A6"/>
          </w:tcPr>
          <w:p w:rsidR="006666F6" w:rsidRPr="006666F6" w:rsidRDefault="006666F6" w:rsidP="006666F6">
            <w:pPr>
              <w:pStyle w:val="Standard"/>
              <w:jc w:val="center"/>
              <w:rPr>
                <w:rFonts w:ascii="Arial" w:hAnsi="Arial" w:cs="Arial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>Gerenciar Evento – Inserir Evento</w:t>
            </w:r>
          </w:p>
        </w:tc>
      </w:tr>
      <w:tr w:rsidR="006666F6" w:rsidRPr="006666F6" w:rsidTr="006666F6">
        <w:tc>
          <w:tcPr>
            <w:tcW w:w="226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6A6A6"/>
          </w:tcPr>
          <w:p w:rsidR="006666F6" w:rsidRPr="006666F6" w:rsidRDefault="006666F6" w:rsidP="006666F6">
            <w:pPr>
              <w:pStyle w:val="Standard"/>
              <w:jc w:val="center"/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>Atores</w:t>
            </w:r>
          </w:p>
        </w:tc>
        <w:tc>
          <w:tcPr>
            <w:tcW w:w="7383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</w:tcPr>
          <w:p w:rsidR="006666F6" w:rsidRPr="006666F6" w:rsidRDefault="006666F6" w:rsidP="006666F6">
            <w:pPr>
              <w:pStyle w:val="Standard"/>
              <w:rPr>
                <w:rFonts w:ascii="Arial" w:hAnsi="Arial" w:cs="Arial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Administrador.</w:t>
            </w:r>
          </w:p>
        </w:tc>
      </w:tr>
      <w:tr w:rsidR="006666F6" w:rsidRPr="006666F6" w:rsidTr="006666F6">
        <w:tc>
          <w:tcPr>
            <w:tcW w:w="226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6A6A6"/>
          </w:tcPr>
          <w:p w:rsidR="006666F6" w:rsidRPr="006666F6" w:rsidRDefault="006666F6" w:rsidP="006666F6">
            <w:pPr>
              <w:pStyle w:val="Standard"/>
              <w:jc w:val="center"/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>Pré-condições</w:t>
            </w:r>
          </w:p>
        </w:tc>
        <w:tc>
          <w:tcPr>
            <w:tcW w:w="7383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</w:tcPr>
          <w:p w:rsidR="006666F6" w:rsidRPr="006666F6" w:rsidRDefault="006666F6" w:rsidP="006666F6">
            <w:pPr>
              <w:pStyle w:val="Standard"/>
              <w:rPr>
                <w:rFonts w:ascii="Arial" w:hAnsi="Arial" w:cs="Arial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 xml:space="preserve">Estar </w:t>
            </w:r>
            <w:proofErr w:type="spellStart"/>
            <w:r w:rsidRPr="006666F6">
              <w:rPr>
                <w:rFonts w:ascii="Arial" w:eastAsia="Arial" w:hAnsi="Arial" w:cs="Arial"/>
                <w:color w:val="auto"/>
                <w:lang w:val="pt-BR"/>
              </w:rPr>
              <w:t>logado</w:t>
            </w:r>
            <w:proofErr w:type="spellEnd"/>
            <w:r w:rsidRPr="006666F6">
              <w:rPr>
                <w:rFonts w:ascii="Arial" w:eastAsia="Arial" w:hAnsi="Arial" w:cs="Arial"/>
                <w:color w:val="auto"/>
                <w:lang w:val="pt-BR"/>
              </w:rPr>
              <w:t xml:space="preserve"> no sistema.</w:t>
            </w:r>
          </w:p>
        </w:tc>
      </w:tr>
      <w:tr w:rsidR="006666F6" w:rsidRPr="006666F6" w:rsidTr="006666F6">
        <w:tc>
          <w:tcPr>
            <w:tcW w:w="226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6A6A6"/>
          </w:tcPr>
          <w:p w:rsidR="006666F6" w:rsidRPr="006666F6" w:rsidRDefault="006666F6" w:rsidP="006666F6">
            <w:pPr>
              <w:pStyle w:val="Standard"/>
              <w:jc w:val="center"/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>Fluxo Principal</w:t>
            </w:r>
          </w:p>
        </w:tc>
        <w:tc>
          <w:tcPr>
            <w:tcW w:w="7383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</w:tcPr>
          <w:p w:rsidR="006666F6" w:rsidRPr="006666F6" w:rsidRDefault="006666F6" w:rsidP="006666F6">
            <w:pPr>
              <w:pStyle w:val="Standard"/>
              <w:numPr>
                <w:ilvl w:val="0"/>
                <w:numId w:val="14"/>
              </w:numPr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O administrador preenche os campos de nome, data, tipo e cidade para inserir evento;</w:t>
            </w:r>
          </w:p>
          <w:p w:rsidR="006666F6" w:rsidRPr="006666F6" w:rsidRDefault="006666F6" w:rsidP="006666F6">
            <w:pPr>
              <w:pStyle w:val="Standard"/>
              <w:numPr>
                <w:ilvl w:val="0"/>
                <w:numId w:val="14"/>
              </w:numPr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O sistema salva os dados;</w:t>
            </w:r>
          </w:p>
          <w:p w:rsidR="006666F6" w:rsidRPr="006666F6" w:rsidRDefault="006666F6" w:rsidP="006666F6">
            <w:pPr>
              <w:pStyle w:val="Standard"/>
              <w:numPr>
                <w:ilvl w:val="0"/>
                <w:numId w:val="14"/>
              </w:numPr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O sistema exibe uma mensagem de “Cadastro Realizado”.</w:t>
            </w:r>
          </w:p>
          <w:p w:rsidR="006666F6" w:rsidRPr="006666F6" w:rsidRDefault="006666F6" w:rsidP="006666F6">
            <w:pPr>
              <w:pStyle w:val="Standard"/>
              <w:numPr>
                <w:ilvl w:val="0"/>
                <w:numId w:val="14"/>
              </w:numPr>
              <w:rPr>
                <w:rFonts w:ascii="Arial" w:hAnsi="Arial" w:cs="Arial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O caso de uso termina.</w:t>
            </w:r>
          </w:p>
        </w:tc>
      </w:tr>
      <w:tr w:rsidR="006666F6" w:rsidRPr="006666F6" w:rsidTr="006666F6">
        <w:tc>
          <w:tcPr>
            <w:tcW w:w="226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6A6A6"/>
          </w:tcPr>
          <w:p w:rsidR="006666F6" w:rsidRPr="006666F6" w:rsidRDefault="006666F6" w:rsidP="006666F6">
            <w:pPr>
              <w:pStyle w:val="Standard"/>
              <w:jc w:val="center"/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>Pós-condições</w:t>
            </w:r>
          </w:p>
        </w:tc>
        <w:tc>
          <w:tcPr>
            <w:tcW w:w="7383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</w:tcPr>
          <w:p w:rsidR="006666F6" w:rsidRPr="006666F6" w:rsidRDefault="006666F6" w:rsidP="006666F6">
            <w:pPr>
              <w:pStyle w:val="Standard"/>
              <w:rPr>
                <w:rFonts w:ascii="Arial" w:hAnsi="Arial" w:cs="Arial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O sistema volta ao menu inicial.</w:t>
            </w:r>
          </w:p>
        </w:tc>
      </w:tr>
      <w:tr w:rsidR="006666F6" w:rsidRPr="006666F6" w:rsidTr="006666F6">
        <w:tc>
          <w:tcPr>
            <w:tcW w:w="226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6A6A6"/>
          </w:tcPr>
          <w:p w:rsidR="006666F6" w:rsidRPr="006666F6" w:rsidRDefault="006666F6" w:rsidP="006666F6">
            <w:pPr>
              <w:pStyle w:val="Standard"/>
              <w:jc w:val="center"/>
              <w:rPr>
                <w:rFonts w:ascii="Arial" w:eastAsia="Calibri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>Fluxo Alternativo</w:t>
            </w:r>
          </w:p>
        </w:tc>
        <w:tc>
          <w:tcPr>
            <w:tcW w:w="7383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</w:tcPr>
          <w:p w:rsidR="006666F6" w:rsidRPr="006666F6" w:rsidRDefault="006666F6" w:rsidP="006666F6">
            <w:pPr>
              <w:pStyle w:val="Standard"/>
              <w:snapToGrid w:val="0"/>
              <w:rPr>
                <w:rFonts w:ascii="Arial" w:eastAsia="Calibri" w:hAnsi="Arial" w:cs="Arial"/>
                <w:color w:val="auto"/>
                <w:lang w:val="pt-BR"/>
              </w:rPr>
            </w:pPr>
          </w:p>
        </w:tc>
      </w:tr>
      <w:tr w:rsidR="006666F6" w:rsidRPr="006666F6" w:rsidTr="006666F6">
        <w:tc>
          <w:tcPr>
            <w:tcW w:w="226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6A6A6"/>
          </w:tcPr>
          <w:p w:rsidR="006666F6" w:rsidRPr="006666F6" w:rsidRDefault="006666F6" w:rsidP="006666F6">
            <w:pPr>
              <w:pStyle w:val="Standard"/>
              <w:jc w:val="center"/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>Fluxo de Exceção</w:t>
            </w:r>
          </w:p>
        </w:tc>
        <w:tc>
          <w:tcPr>
            <w:tcW w:w="7383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</w:tcPr>
          <w:p w:rsidR="006666F6" w:rsidRPr="006666F6" w:rsidRDefault="006666F6" w:rsidP="006666F6">
            <w:pPr>
              <w:pStyle w:val="Standard"/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 xml:space="preserve">Ocorre quando algum dado inserido contradiz alguma regra de </w:t>
            </w:r>
            <w:r w:rsidRPr="006666F6">
              <w:rPr>
                <w:rFonts w:ascii="Arial" w:eastAsia="Arial" w:hAnsi="Arial" w:cs="Arial"/>
                <w:color w:val="auto"/>
                <w:lang w:val="pt-BR"/>
              </w:rPr>
              <w:lastRenderedPageBreak/>
              <w:t>negócio.</w:t>
            </w:r>
          </w:p>
          <w:p w:rsidR="006666F6" w:rsidRPr="006666F6" w:rsidRDefault="006666F6" w:rsidP="006666F6">
            <w:pPr>
              <w:pStyle w:val="Standard"/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1.1 O sistema pede que os campos sejam revisados.</w:t>
            </w:r>
          </w:p>
          <w:p w:rsidR="006666F6" w:rsidRPr="006666F6" w:rsidRDefault="006666F6" w:rsidP="006666F6">
            <w:pPr>
              <w:pStyle w:val="Standard"/>
              <w:rPr>
                <w:rFonts w:ascii="Arial" w:hAnsi="Arial" w:cs="Arial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1.2 O caso retorna ao passo 1.</w:t>
            </w:r>
          </w:p>
        </w:tc>
      </w:tr>
      <w:tr w:rsidR="006666F6" w:rsidRPr="006666F6" w:rsidTr="006666F6">
        <w:tc>
          <w:tcPr>
            <w:tcW w:w="226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6A6A6"/>
          </w:tcPr>
          <w:p w:rsidR="006666F6" w:rsidRPr="006666F6" w:rsidRDefault="006666F6" w:rsidP="006666F6">
            <w:pPr>
              <w:pStyle w:val="Standard"/>
              <w:jc w:val="center"/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lastRenderedPageBreak/>
              <w:t>Regras de Negócio</w:t>
            </w:r>
          </w:p>
        </w:tc>
        <w:tc>
          <w:tcPr>
            <w:tcW w:w="7383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</w:tcPr>
          <w:p w:rsidR="006666F6" w:rsidRPr="006666F6" w:rsidRDefault="006666F6" w:rsidP="006666F6">
            <w:pPr>
              <w:pStyle w:val="Standard"/>
              <w:numPr>
                <w:ilvl w:val="0"/>
                <w:numId w:val="7"/>
              </w:numPr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O nome não deve possuir números;</w:t>
            </w:r>
          </w:p>
          <w:p w:rsidR="006666F6" w:rsidRPr="006666F6" w:rsidRDefault="006666F6" w:rsidP="006666F6">
            <w:pPr>
              <w:pStyle w:val="Standard"/>
              <w:numPr>
                <w:ilvl w:val="0"/>
                <w:numId w:val="7"/>
              </w:numPr>
              <w:rPr>
                <w:rFonts w:ascii="Arial" w:hAnsi="Arial" w:cs="Arial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A data não pode ser superior a data atual.</w:t>
            </w:r>
          </w:p>
        </w:tc>
      </w:tr>
    </w:tbl>
    <w:p w:rsidR="006666F6" w:rsidRPr="006666F6" w:rsidRDefault="006666F6" w:rsidP="006666F6">
      <w:pPr>
        <w:rPr>
          <w:rFonts w:ascii="Arial" w:hAnsi="Arial" w:cs="Arial"/>
          <w:sz w:val="24"/>
          <w:szCs w:val="24"/>
        </w:rPr>
      </w:pPr>
    </w:p>
    <w:tbl>
      <w:tblPr>
        <w:tblW w:w="9708" w:type="dxa"/>
        <w:tblInd w:w="-47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260"/>
        <w:gridCol w:w="7448"/>
      </w:tblGrid>
      <w:tr w:rsidR="006666F6" w:rsidRPr="006666F6" w:rsidTr="006666F6">
        <w:tc>
          <w:tcPr>
            <w:tcW w:w="226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6A6A6"/>
          </w:tcPr>
          <w:p w:rsidR="006666F6" w:rsidRPr="006666F6" w:rsidRDefault="006666F6" w:rsidP="006666F6">
            <w:pPr>
              <w:pStyle w:val="Standard"/>
              <w:jc w:val="center"/>
              <w:rPr>
                <w:rFonts w:ascii="Arial" w:eastAsia="Arial" w:hAnsi="Arial" w:cs="Arial"/>
                <w:b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>CDU 4</w:t>
            </w:r>
          </w:p>
        </w:tc>
        <w:tc>
          <w:tcPr>
            <w:tcW w:w="7448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6A6A6"/>
          </w:tcPr>
          <w:p w:rsidR="006666F6" w:rsidRPr="006666F6" w:rsidRDefault="006666F6" w:rsidP="006666F6">
            <w:pPr>
              <w:pStyle w:val="Standard"/>
              <w:tabs>
                <w:tab w:val="center" w:pos="3634"/>
                <w:tab w:val="left" w:pos="6105"/>
                <w:tab w:val="right" w:pos="7333"/>
              </w:tabs>
              <w:rPr>
                <w:rFonts w:ascii="Arial" w:hAnsi="Arial" w:cs="Arial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ab/>
              <w:t>Gerenciar Evento – Editar Evento</w:t>
            </w: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ab/>
            </w: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ab/>
            </w:r>
          </w:p>
        </w:tc>
      </w:tr>
      <w:tr w:rsidR="006666F6" w:rsidRPr="006666F6" w:rsidTr="006666F6">
        <w:tc>
          <w:tcPr>
            <w:tcW w:w="226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6A6A6"/>
          </w:tcPr>
          <w:p w:rsidR="006666F6" w:rsidRPr="006666F6" w:rsidRDefault="006666F6" w:rsidP="006666F6">
            <w:pPr>
              <w:pStyle w:val="Standard"/>
              <w:jc w:val="center"/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>Atores</w:t>
            </w:r>
          </w:p>
        </w:tc>
        <w:tc>
          <w:tcPr>
            <w:tcW w:w="7448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</w:tcPr>
          <w:p w:rsidR="006666F6" w:rsidRPr="006666F6" w:rsidRDefault="006666F6" w:rsidP="006666F6">
            <w:pPr>
              <w:pStyle w:val="Standard"/>
              <w:rPr>
                <w:rFonts w:ascii="Arial" w:hAnsi="Arial" w:cs="Arial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Administrador.</w:t>
            </w:r>
          </w:p>
        </w:tc>
      </w:tr>
      <w:tr w:rsidR="006666F6" w:rsidRPr="006666F6" w:rsidTr="006666F6">
        <w:tc>
          <w:tcPr>
            <w:tcW w:w="226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6A6A6"/>
          </w:tcPr>
          <w:p w:rsidR="006666F6" w:rsidRPr="006666F6" w:rsidRDefault="006666F6" w:rsidP="006666F6">
            <w:pPr>
              <w:pStyle w:val="Standard"/>
              <w:jc w:val="center"/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>Pré-condições</w:t>
            </w:r>
          </w:p>
        </w:tc>
        <w:tc>
          <w:tcPr>
            <w:tcW w:w="7448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</w:tcPr>
          <w:p w:rsidR="006666F6" w:rsidRPr="006666F6" w:rsidRDefault="006666F6" w:rsidP="006666F6">
            <w:pPr>
              <w:pStyle w:val="Standard"/>
              <w:rPr>
                <w:rFonts w:ascii="Arial" w:hAnsi="Arial" w:cs="Arial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 xml:space="preserve">Estar </w:t>
            </w:r>
            <w:proofErr w:type="spellStart"/>
            <w:r w:rsidRPr="006666F6">
              <w:rPr>
                <w:rFonts w:ascii="Arial" w:eastAsia="Arial" w:hAnsi="Arial" w:cs="Arial"/>
                <w:color w:val="auto"/>
                <w:lang w:val="pt-BR"/>
              </w:rPr>
              <w:t>logado</w:t>
            </w:r>
            <w:proofErr w:type="spellEnd"/>
            <w:r w:rsidRPr="006666F6">
              <w:rPr>
                <w:rFonts w:ascii="Arial" w:eastAsia="Arial" w:hAnsi="Arial" w:cs="Arial"/>
                <w:color w:val="auto"/>
                <w:lang w:val="pt-BR"/>
              </w:rPr>
              <w:t xml:space="preserve"> no sistema.</w:t>
            </w:r>
          </w:p>
        </w:tc>
      </w:tr>
      <w:tr w:rsidR="006666F6" w:rsidRPr="006666F6" w:rsidTr="006666F6">
        <w:tc>
          <w:tcPr>
            <w:tcW w:w="226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6A6A6"/>
          </w:tcPr>
          <w:p w:rsidR="006666F6" w:rsidRPr="006666F6" w:rsidRDefault="006666F6" w:rsidP="006666F6">
            <w:pPr>
              <w:pStyle w:val="Standard"/>
              <w:jc w:val="center"/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>Fluxo Principal</w:t>
            </w:r>
          </w:p>
        </w:tc>
        <w:tc>
          <w:tcPr>
            <w:tcW w:w="7448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</w:tcPr>
          <w:p w:rsidR="006666F6" w:rsidRPr="006666F6" w:rsidRDefault="006666F6" w:rsidP="006666F6">
            <w:pPr>
              <w:pStyle w:val="Standard"/>
              <w:ind w:left="360"/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1.   O administrador seleciona o evento a ser editado;</w:t>
            </w:r>
          </w:p>
          <w:p w:rsidR="006666F6" w:rsidRPr="006666F6" w:rsidRDefault="006666F6" w:rsidP="006666F6">
            <w:pPr>
              <w:pStyle w:val="Standard"/>
              <w:ind w:left="360"/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2.   O administrador altera os campos desejados;</w:t>
            </w:r>
          </w:p>
          <w:p w:rsidR="006666F6" w:rsidRPr="006666F6" w:rsidRDefault="006666F6" w:rsidP="006666F6">
            <w:pPr>
              <w:pStyle w:val="Standard"/>
              <w:numPr>
                <w:ilvl w:val="0"/>
                <w:numId w:val="15"/>
              </w:numPr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O sistema salva os dados;</w:t>
            </w:r>
          </w:p>
          <w:p w:rsidR="006666F6" w:rsidRPr="006666F6" w:rsidRDefault="006666F6" w:rsidP="006666F6">
            <w:pPr>
              <w:pStyle w:val="Standard"/>
              <w:numPr>
                <w:ilvl w:val="0"/>
                <w:numId w:val="15"/>
              </w:numPr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O sistema exibe uma mensagem de “Alteração Realizada com Sucesso”;</w:t>
            </w:r>
          </w:p>
          <w:p w:rsidR="006666F6" w:rsidRPr="006666F6" w:rsidRDefault="006666F6" w:rsidP="006666F6">
            <w:pPr>
              <w:pStyle w:val="Standard"/>
              <w:numPr>
                <w:ilvl w:val="0"/>
                <w:numId w:val="15"/>
              </w:numPr>
              <w:rPr>
                <w:rFonts w:ascii="Arial" w:hAnsi="Arial" w:cs="Arial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O caso de uso termina.</w:t>
            </w:r>
          </w:p>
        </w:tc>
      </w:tr>
      <w:tr w:rsidR="006666F6" w:rsidRPr="006666F6" w:rsidTr="006666F6">
        <w:tc>
          <w:tcPr>
            <w:tcW w:w="226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6A6A6"/>
          </w:tcPr>
          <w:p w:rsidR="006666F6" w:rsidRPr="006666F6" w:rsidRDefault="006666F6" w:rsidP="006666F6">
            <w:pPr>
              <w:pStyle w:val="Standard"/>
              <w:jc w:val="center"/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>Pós-condições</w:t>
            </w:r>
          </w:p>
        </w:tc>
        <w:tc>
          <w:tcPr>
            <w:tcW w:w="7448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</w:tcPr>
          <w:p w:rsidR="006666F6" w:rsidRPr="006666F6" w:rsidRDefault="006666F6" w:rsidP="006666F6">
            <w:pPr>
              <w:pStyle w:val="Standard"/>
              <w:rPr>
                <w:rFonts w:ascii="Arial" w:hAnsi="Arial" w:cs="Arial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O sistema volta ao menu inicial.</w:t>
            </w:r>
          </w:p>
        </w:tc>
      </w:tr>
      <w:tr w:rsidR="006666F6" w:rsidRPr="006666F6" w:rsidTr="006666F6">
        <w:tc>
          <w:tcPr>
            <w:tcW w:w="226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6A6A6"/>
          </w:tcPr>
          <w:p w:rsidR="006666F6" w:rsidRPr="006666F6" w:rsidRDefault="006666F6" w:rsidP="006666F6">
            <w:pPr>
              <w:pStyle w:val="Standard"/>
              <w:jc w:val="center"/>
              <w:rPr>
                <w:rFonts w:ascii="Arial" w:eastAsia="Calibri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>Fluxo Alternativo</w:t>
            </w:r>
          </w:p>
        </w:tc>
        <w:tc>
          <w:tcPr>
            <w:tcW w:w="7448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</w:tcPr>
          <w:p w:rsidR="006666F6" w:rsidRPr="006666F6" w:rsidRDefault="006666F6" w:rsidP="006666F6">
            <w:pPr>
              <w:pStyle w:val="Standard"/>
              <w:snapToGrid w:val="0"/>
              <w:rPr>
                <w:rFonts w:ascii="Arial" w:eastAsia="Calibri" w:hAnsi="Arial" w:cs="Arial"/>
                <w:color w:val="auto"/>
                <w:lang w:val="pt-BR"/>
              </w:rPr>
            </w:pPr>
          </w:p>
        </w:tc>
      </w:tr>
      <w:tr w:rsidR="006666F6" w:rsidRPr="006666F6" w:rsidTr="006666F6">
        <w:tc>
          <w:tcPr>
            <w:tcW w:w="226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6A6A6"/>
          </w:tcPr>
          <w:p w:rsidR="006666F6" w:rsidRPr="006666F6" w:rsidRDefault="006666F6" w:rsidP="006666F6">
            <w:pPr>
              <w:pStyle w:val="Standard"/>
              <w:jc w:val="center"/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>Fluxo de Exceção</w:t>
            </w:r>
          </w:p>
        </w:tc>
        <w:tc>
          <w:tcPr>
            <w:tcW w:w="7448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</w:tcPr>
          <w:p w:rsidR="006666F6" w:rsidRPr="006666F6" w:rsidRDefault="006666F6" w:rsidP="006666F6">
            <w:pPr>
              <w:pStyle w:val="Standard"/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Ocorre quando algum dado alterado contradiz alguma regra de negócio.</w:t>
            </w:r>
          </w:p>
          <w:p w:rsidR="006666F6" w:rsidRPr="006666F6" w:rsidRDefault="006666F6" w:rsidP="006666F6">
            <w:pPr>
              <w:pStyle w:val="Standard"/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1.1 O sistema pede que os campos sejam revisados.</w:t>
            </w:r>
          </w:p>
          <w:p w:rsidR="006666F6" w:rsidRPr="006666F6" w:rsidRDefault="006666F6" w:rsidP="006666F6">
            <w:pPr>
              <w:pStyle w:val="Standard"/>
              <w:rPr>
                <w:rFonts w:ascii="Arial" w:hAnsi="Arial" w:cs="Arial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1.2 O caso retorna ao passo 1.</w:t>
            </w:r>
          </w:p>
        </w:tc>
      </w:tr>
      <w:tr w:rsidR="006666F6" w:rsidRPr="006666F6" w:rsidTr="006666F6">
        <w:tc>
          <w:tcPr>
            <w:tcW w:w="226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6A6A6"/>
          </w:tcPr>
          <w:p w:rsidR="006666F6" w:rsidRPr="006666F6" w:rsidRDefault="006666F6" w:rsidP="006666F6">
            <w:pPr>
              <w:pStyle w:val="Standard"/>
              <w:jc w:val="center"/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>Regras de Negócio</w:t>
            </w:r>
          </w:p>
        </w:tc>
        <w:tc>
          <w:tcPr>
            <w:tcW w:w="7448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</w:tcPr>
          <w:p w:rsidR="006666F6" w:rsidRPr="006666F6" w:rsidRDefault="006666F6" w:rsidP="006666F6">
            <w:pPr>
              <w:pStyle w:val="Standard"/>
              <w:numPr>
                <w:ilvl w:val="0"/>
                <w:numId w:val="9"/>
              </w:numPr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O nome não deve possuir números;</w:t>
            </w:r>
          </w:p>
          <w:p w:rsidR="006666F6" w:rsidRPr="006666F6" w:rsidRDefault="006666F6" w:rsidP="006666F6">
            <w:pPr>
              <w:pStyle w:val="Standard"/>
              <w:numPr>
                <w:ilvl w:val="0"/>
                <w:numId w:val="9"/>
              </w:numPr>
              <w:rPr>
                <w:rFonts w:ascii="Arial" w:hAnsi="Arial" w:cs="Arial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A data não pode ser superior a data atual.</w:t>
            </w:r>
          </w:p>
        </w:tc>
      </w:tr>
    </w:tbl>
    <w:p w:rsidR="006666F6" w:rsidRPr="006666F6" w:rsidRDefault="006666F6" w:rsidP="006666F6">
      <w:pPr>
        <w:rPr>
          <w:rFonts w:ascii="Arial" w:hAnsi="Arial" w:cs="Arial"/>
          <w:sz w:val="24"/>
          <w:szCs w:val="24"/>
        </w:rPr>
      </w:pPr>
    </w:p>
    <w:tbl>
      <w:tblPr>
        <w:tblW w:w="0" w:type="auto"/>
        <w:tblInd w:w="-47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260"/>
        <w:gridCol w:w="7383"/>
      </w:tblGrid>
      <w:tr w:rsidR="006666F6" w:rsidRPr="006666F6" w:rsidTr="006666F6">
        <w:tc>
          <w:tcPr>
            <w:tcW w:w="226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6A6A6"/>
          </w:tcPr>
          <w:p w:rsidR="006666F6" w:rsidRPr="006666F6" w:rsidRDefault="006666F6" w:rsidP="006666F6">
            <w:pPr>
              <w:pStyle w:val="Standard"/>
              <w:jc w:val="center"/>
              <w:rPr>
                <w:rFonts w:ascii="Arial" w:eastAsia="Arial" w:hAnsi="Arial" w:cs="Arial"/>
                <w:b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>CDU 4</w:t>
            </w:r>
          </w:p>
        </w:tc>
        <w:tc>
          <w:tcPr>
            <w:tcW w:w="7383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6A6A6"/>
          </w:tcPr>
          <w:p w:rsidR="006666F6" w:rsidRPr="006666F6" w:rsidRDefault="006666F6" w:rsidP="006666F6">
            <w:pPr>
              <w:pStyle w:val="Standard"/>
              <w:tabs>
                <w:tab w:val="left" w:pos="765"/>
                <w:tab w:val="center" w:pos="3634"/>
              </w:tabs>
              <w:rPr>
                <w:rFonts w:ascii="Arial" w:hAnsi="Arial" w:cs="Arial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ab/>
            </w: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ab/>
              <w:t>Gerenciar Evento – Excluir Evento</w:t>
            </w:r>
          </w:p>
        </w:tc>
      </w:tr>
      <w:tr w:rsidR="006666F6" w:rsidRPr="006666F6" w:rsidTr="006666F6">
        <w:tc>
          <w:tcPr>
            <w:tcW w:w="226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6A6A6"/>
          </w:tcPr>
          <w:p w:rsidR="006666F6" w:rsidRPr="006666F6" w:rsidRDefault="006666F6" w:rsidP="006666F6">
            <w:pPr>
              <w:pStyle w:val="Standard"/>
              <w:jc w:val="center"/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>Atores</w:t>
            </w:r>
          </w:p>
        </w:tc>
        <w:tc>
          <w:tcPr>
            <w:tcW w:w="7383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</w:tcPr>
          <w:p w:rsidR="006666F6" w:rsidRPr="006666F6" w:rsidRDefault="006666F6" w:rsidP="006666F6">
            <w:pPr>
              <w:pStyle w:val="Standard"/>
              <w:rPr>
                <w:rFonts w:ascii="Arial" w:hAnsi="Arial" w:cs="Arial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Administrador.</w:t>
            </w:r>
          </w:p>
        </w:tc>
      </w:tr>
      <w:tr w:rsidR="006666F6" w:rsidRPr="006666F6" w:rsidTr="006666F6">
        <w:tc>
          <w:tcPr>
            <w:tcW w:w="226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6A6A6"/>
          </w:tcPr>
          <w:p w:rsidR="006666F6" w:rsidRPr="006666F6" w:rsidRDefault="006666F6" w:rsidP="006666F6">
            <w:pPr>
              <w:pStyle w:val="Standard"/>
              <w:jc w:val="center"/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>Pré-condições</w:t>
            </w:r>
          </w:p>
        </w:tc>
        <w:tc>
          <w:tcPr>
            <w:tcW w:w="7383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</w:tcPr>
          <w:p w:rsidR="006666F6" w:rsidRPr="006666F6" w:rsidRDefault="006666F6" w:rsidP="006666F6">
            <w:pPr>
              <w:pStyle w:val="Standard"/>
              <w:rPr>
                <w:rFonts w:ascii="Arial" w:hAnsi="Arial" w:cs="Arial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 xml:space="preserve">Estar </w:t>
            </w:r>
            <w:proofErr w:type="spellStart"/>
            <w:r w:rsidRPr="006666F6">
              <w:rPr>
                <w:rFonts w:ascii="Arial" w:eastAsia="Arial" w:hAnsi="Arial" w:cs="Arial"/>
                <w:color w:val="auto"/>
                <w:lang w:val="pt-BR"/>
              </w:rPr>
              <w:t>logado</w:t>
            </w:r>
            <w:proofErr w:type="spellEnd"/>
            <w:r w:rsidRPr="006666F6">
              <w:rPr>
                <w:rFonts w:ascii="Arial" w:eastAsia="Arial" w:hAnsi="Arial" w:cs="Arial"/>
                <w:color w:val="auto"/>
                <w:lang w:val="pt-BR"/>
              </w:rPr>
              <w:t xml:space="preserve"> no sistema.</w:t>
            </w:r>
          </w:p>
        </w:tc>
      </w:tr>
      <w:tr w:rsidR="006666F6" w:rsidRPr="006666F6" w:rsidTr="006666F6">
        <w:tc>
          <w:tcPr>
            <w:tcW w:w="226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6A6A6"/>
          </w:tcPr>
          <w:p w:rsidR="006666F6" w:rsidRPr="006666F6" w:rsidRDefault="006666F6" w:rsidP="006666F6">
            <w:pPr>
              <w:pStyle w:val="Standard"/>
              <w:jc w:val="center"/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>Fluxo Principal</w:t>
            </w:r>
          </w:p>
        </w:tc>
        <w:tc>
          <w:tcPr>
            <w:tcW w:w="7383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</w:tcPr>
          <w:p w:rsidR="006666F6" w:rsidRPr="006666F6" w:rsidRDefault="006666F6" w:rsidP="006666F6">
            <w:pPr>
              <w:pStyle w:val="Standard"/>
              <w:numPr>
                <w:ilvl w:val="0"/>
                <w:numId w:val="16"/>
              </w:numPr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O administrador seleciona o curso a ser excluído;</w:t>
            </w:r>
          </w:p>
          <w:p w:rsidR="006666F6" w:rsidRPr="006666F6" w:rsidRDefault="006666F6" w:rsidP="006666F6">
            <w:pPr>
              <w:pStyle w:val="Standard"/>
              <w:numPr>
                <w:ilvl w:val="0"/>
                <w:numId w:val="16"/>
              </w:numPr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O administrador exclui o curso;</w:t>
            </w:r>
          </w:p>
          <w:p w:rsidR="006666F6" w:rsidRPr="006666F6" w:rsidRDefault="006666F6" w:rsidP="006666F6">
            <w:pPr>
              <w:pStyle w:val="Standard"/>
              <w:numPr>
                <w:ilvl w:val="0"/>
                <w:numId w:val="16"/>
              </w:numPr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O sistema exclui os dados;</w:t>
            </w:r>
          </w:p>
          <w:p w:rsidR="006666F6" w:rsidRPr="006666F6" w:rsidRDefault="006666F6" w:rsidP="006666F6">
            <w:pPr>
              <w:pStyle w:val="Standard"/>
              <w:numPr>
                <w:ilvl w:val="0"/>
                <w:numId w:val="16"/>
              </w:numPr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O sistema exibe uma mensagem de “Exclusão Realizada com Sucesso”;</w:t>
            </w:r>
          </w:p>
          <w:p w:rsidR="006666F6" w:rsidRPr="006666F6" w:rsidRDefault="006666F6" w:rsidP="006666F6">
            <w:pPr>
              <w:pStyle w:val="Standard"/>
              <w:numPr>
                <w:ilvl w:val="0"/>
                <w:numId w:val="16"/>
              </w:numPr>
              <w:rPr>
                <w:rFonts w:ascii="Arial" w:hAnsi="Arial" w:cs="Arial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O caso de uso termina.</w:t>
            </w:r>
          </w:p>
        </w:tc>
      </w:tr>
      <w:tr w:rsidR="006666F6" w:rsidRPr="006666F6" w:rsidTr="006666F6">
        <w:tc>
          <w:tcPr>
            <w:tcW w:w="226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6A6A6"/>
          </w:tcPr>
          <w:p w:rsidR="006666F6" w:rsidRPr="006666F6" w:rsidRDefault="006666F6" w:rsidP="006666F6">
            <w:pPr>
              <w:pStyle w:val="Standard"/>
              <w:jc w:val="center"/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>Pós-condições</w:t>
            </w:r>
          </w:p>
        </w:tc>
        <w:tc>
          <w:tcPr>
            <w:tcW w:w="7383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</w:tcPr>
          <w:p w:rsidR="006666F6" w:rsidRPr="006666F6" w:rsidRDefault="006666F6" w:rsidP="006666F6">
            <w:pPr>
              <w:pStyle w:val="Standard"/>
              <w:rPr>
                <w:rFonts w:ascii="Arial" w:hAnsi="Arial" w:cs="Arial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O sistema volta ao menu inicial.</w:t>
            </w:r>
          </w:p>
        </w:tc>
      </w:tr>
      <w:tr w:rsidR="006666F6" w:rsidRPr="006666F6" w:rsidTr="006666F6">
        <w:tc>
          <w:tcPr>
            <w:tcW w:w="226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6A6A6"/>
          </w:tcPr>
          <w:p w:rsidR="006666F6" w:rsidRPr="006666F6" w:rsidRDefault="006666F6" w:rsidP="006666F6">
            <w:pPr>
              <w:pStyle w:val="Standard"/>
              <w:jc w:val="center"/>
              <w:rPr>
                <w:rFonts w:ascii="Arial" w:eastAsia="Calibri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>Fluxo Alternativo</w:t>
            </w:r>
          </w:p>
        </w:tc>
        <w:tc>
          <w:tcPr>
            <w:tcW w:w="7383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</w:tcPr>
          <w:p w:rsidR="006666F6" w:rsidRPr="006666F6" w:rsidRDefault="006666F6" w:rsidP="006666F6">
            <w:pPr>
              <w:pStyle w:val="Standard"/>
              <w:snapToGrid w:val="0"/>
              <w:rPr>
                <w:rFonts w:ascii="Arial" w:eastAsia="Calibri" w:hAnsi="Arial" w:cs="Arial"/>
                <w:color w:val="auto"/>
                <w:lang w:val="pt-BR"/>
              </w:rPr>
            </w:pPr>
          </w:p>
        </w:tc>
      </w:tr>
      <w:tr w:rsidR="006666F6" w:rsidRPr="006666F6" w:rsidTr="006666F6">
        <w:tc>
          <w:tcPr>
            <w:tcW w:w="226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6A6A6"/>
          </w:tcPr>
          <w:p w:rsidR="006666F6" w:rsidRPr="006666F6" w:rsidRDefault="006666F6" w:rsidP="006666F6">
            <w:pPr>
              <w:pStyle w:val="Standard"/>
              <w:jc w:val="center"/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>Fluxo de Exceção</w:t>
            </w:r>
          </w:p>
        </w:tc>
        <w:tc>
          <w:tcPr>
            <w:tcW w:w="7383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</w:tcPr>
          <w:p w:rsidR="006666F6" w:rsidRPr="006666F6" w:rsidRDefault="006666F6" w:rsidP="006666F6">
            <w:pPr>
              <w:pStyle w:val="Standard"/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Ocorre quando algum dado alterado contradiz alguma regra de negócio.</w:t>
            </w:r>
          </w:p>
          <w:p w:rsidR="006666F6" w:rsidRPr="006666F6" w:rsidRDefault="006666F6" w:rsidP="006666F6">
            <w:pPr>
              <w:pStyle w:val="Standard"/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1.1 O sistema pede que seja desvinculado os alunos inscritos no evento a ser excluído;</w:t>
            </w:r>
          </w:p>
          <w:p w:rsidR="006666F6" w:rsidRPr="006666F6" w:rsidRDefault="006666F6" w:rsidP="006666F6">
            <w:pPr>
              <w:pStyle w:val="Standard"/>
              <w:rPr>
                <w:rFonts w:ascii="Arial" w:hAnsi="Arial" w:cs="Arial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1.2 O caso retorna ao passo 1.</w:t>
            </w:r>
          </w:p>
        </w:tc>
      </w:tr>
      <w:tr w:rsidR="006666F6" w:rsidRPr="006666F6" w:rsidTr="006666F6">
        <w:tc>
          <w:tcPr>
            <w:tcW w:w="226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6A6A6"/>
          </w:tcPr>
          <w:p w:rsidR="006666F6" w:rsidRPr="006666F6" w:rsidRDefault="006666F6" w:rsidP="006666F6">
            <w:pPr>
              <w:pStyle w:val="Standard"/>
              <w:jc w:val="center"/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>Regras de Negócio</w:t>
            </w:r>
          </w:p>
        </w:tc>
        <w:tc>
          <w:tcPr>
            <w:tcW w:w="7383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</w:tcPr>
          <w:p w:rsidR="006666F6" w:rsidRPr="006666F6" w:rsidRDefault="006666F6" w:rsidP="006666F6">
            <w:pPr>
              <w:pStyle w:val="Standard"/>
              <w:numPr>
                <w:ilvl w:val="0"/>
                <w:numId w:val="17"/>
              </w:numPr>
              <w:rPr>
                <w:rFonts w:ascii="Arial" w:hAnsi="Arial" w:cs="Arial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O sistema pede que seja desvinculado os alunos ins</w:t>
            </w:r>
            <w:r>
              <w:rPr>
                <w:rFonts w:ascii="Arial" w:eastAsia="Arial" w:hAnsi="Arial" w:cs="Arial"/>
                <w:color w:val="auto"/>
                <w:lang w:val="pt-BR"/>
              </w:rPr>
              <w:t>critos no evento a ser excluído.</w:t>
            </w:r>
          </w:p>
        </w:tc>
      </w:tr>
    </w:tbl>
    <w:p w:rsidR="006666F6" w:rsidRDefault="006666F6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666F6" w:rsidRDefault="006666F6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  <w:proofErr w:type="gramStart"/>
      <w:r w:rsidRPr="007533B8">
        <w:rPr>
          <w:rFonts w:ascii="Arial" w:hAnsi="Arial" w:cs="Arial"/>
          <w:b/>
          <w:sz w:val="24"/>
          <w:szCs w:val="24"/>
        </w:rPr>
        <w:t>2.7 Diagrama</w:t>
      </w:r>
      <w:proofErr w:type="gramEnd"/>
      <w:r w:rsidRPr="007533B8">
        <w:rPr>
          <w:rFonts w:ascii="Arial" w:hAnsi="Arial" w:cs="Arial"/>
          <w:b/>
          <w:sz w:val="24"/>
          <w:szCs w:val="24"/>
        </w:rPr>
        <w:t xml:space="preserve"> de Estados</w:t>
      </w:r>
    </w:p>
    <w:p w:rsidR="006666F6" w:rsidRDefault="006666F6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  <w:proofErr w:type="gramStart"/>
      <w:r>
        <w:rPr>
          <w:rFonts w:ascii="Arial" w:hAnsi="Arial" w:cs="Arial"/>
          <w:b/>
          <w:sz w:val="24"/>
          <w:szCs w:val="24"/>
        </w:rPr>
        <w:t>2.8 Diagrama</w:t>
      </w:r>
      <w:proofErr w:type="gramEnd"/>
      <w:r>
        <w:rPr>
          <w:rFonts w:ascii="Arial" w:hAnsi="Arial" w:cs="Arial"/>
          <w:b/>
          <w:sz w:val="24"/>
          <w:szCs w:val="24"/>
        </w:rPr>
        <w:t xml:space="preserve"> de Sequê</w:t>
      </w:r>
      <w:r w:rsidRPr="00D76F6C">
        <w:rPr>
          <w:rFonts w:ascii="Arial" w:hAnsi="Arial" w:cs="Arial"/>
          <w:b/>
          <w:sz w:val="24"/>
          <w:szCs w:val="24"/>
        </w:rPr>
        <w:t>ncia</w:t>
      </w:r>
    </w:p>
    <w:p w:rsidR="006666F6" w:rsidRDefault="00EB6489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pt-BR"/>
        </w:rPr>
        <w:lastRenderedPageBreak/>
        <w:drawing>
          <wp:anchor distT="0" distB="0" distL="114300" distR="114300" simplePos="0" relativeHeight="251668480" behindDoc="0" locked="0" layoutInCell="1" allowOverlap="1" wp14:anchorId="209E4370" wp14:editId="728DF5C7">
            <wp:simplePos x="0" y="0"/>
            <wp:positionH relativeFrom="margin">
              <wp:posOffset>-194945</wp:posOffset>
            </wp:positionH>
            <wp:positionV relativeFrom="paragraph">
              <wp:posOffset>309880</wp:posOffset>
            </wp:positionV>
            <wp:extent cx="5781675" cy="4657725"/>
            <wp:effectExtent l="0" t="0" r="9525" b="9525"/>
            <wp:wrapSquare wrapText="bothSides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DiagramaImplantacao.jpe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4657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 w:rsidR="006666F6" w:rsidRPr="00D76F6C">
        <w:rPr>
          <w:rFonts w:ascii="Arial" w:hAnsi="Arial" w:cs="Arial"/>
          <w:b/>
          <w:sz w:val="24"/>
          <w:szCs w:val="24"/>
        </w:rPr>
        <w:t>2.9 Diagrama</w:t>
      </w:r>
      <w:proofErr w:type="gramEnd"/>
      <w:r w:rsidR="006666F6" w:rsidRPr="00D76F6C">
        <w:rPr>
          <w:rFonts w:ascii="Arial" w:hAnsi="Arial" w:cs="Arial"/>
          <w:b/>
          <w:sz w:val="24"/>
          <w:szCs w:val="24"/>
        </w:rPr>
        <w:t xml:space="preserve"> de Implantação</w:t>
      </w:r>
    </w:p>
    <w:p w:rsidR="007D4ECF" w:rsidRDefault="007D4ECF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666F6" w:rsidRDefault="00EB6489" w:rsidP="00EB6489">
      <w:pPr>
        <w:spacing w:line="36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pt-BR"/>
        </w:rPr>
        <w:drawing>
          <wp:anchor distT="0" distB="0" distL="114300" distR="114300" simplePos="0" relativeHeight="251667456" behindDoc="0" locked="0" layoutInCell="1" allowOverlap="1" wp14:anchorId="0BA4D4AC" wp14:editId="4D7F76D7">
            <wp:simplePos x="0" y="0"/>
            <wp:positionH relativeFrom="margin">
              <wp:align>center</wp:align>
            </wp:positionH>
            <wp:positionV relativeFrom="paragraph">
              <wp:posOffset>407035</wp:posOffset>
            </wp:positionV>
            <wp:extent cx="7392670" cy="3048000"/>
            <wp:effectExtent l="0" t="0" r="0" b="0"/>
            <wp:wrapSquare wrapText="bothSides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DiagramaComponente.jpe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9267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 w:rsidR="006666F6">
        <w:rPr>
          <w:rFonts w:ascii="Arial" w:hAnsi="Arial" w:cs="Arial"/>
          <w:b/>
          <w:sz w:val="24"/>
          <w:szCs w:val="24"/>
        </w:rPr>
        <w:t>2.10 Diagrama</w:t>
      </w:r>
      <w:proofErr w:type="gramEnd"/>
      <w:r w:rsidR="006666F6">
        <w:rPr>
          <w:rFonts w:ascii="Arial" w:hAnsi="Arial" w:cs="Arial"/>
          <w:b/>
          <w:sz w:val="24"/>
          <w:szCs w:val="24"/>
        </w:rPr>
        <w:t xml:space="preserve"> de Componente</w:t>
      </w:r>
    </w:p>
    <w:p w:rsidR="006666F6" w:rsidRPr="006D11A6" w:rsidRDefault="006666F6" w:rsidP="006666F6">
      <w:pPr>
        <w:tabs>
          <w:tab w:val="left" w:pos="6990"/>
        </w:tabs>
        <w:spacing w:line="360" w:lineRule="auto"/>
        <w:rPr>
          <w:rFonts w:ascii="Arial" w:hAnsi="Arial" w:cs="Arial"/>
          <w:b/>
          <w:sz w:val="24"/>
          <w:szCs w:val="24"/>
        </w:rPr>
      </w:pPr>
      <w:r w:rsidRPr="006D11A6">
        <w:rPr>
          <w:rFonts w:ascii="Arial" w:hAnsi="Arial" w:cs="Arial"/>
          <w:b/>
          <w:sz w:val="24"/>
          <w:szCs w:val="24"/>
        </w:rPr>
        <w:lastRenderedPageBreak/>
        <w:t>3 – Desenvolvimento</w:t>
      </w:r>
    </w:p>
    <w:p w:rsidR="006666F6" w:rsidRPr="006D11A6" w:rsidRDefault="006666F6" w:rsidP="006666F6">
      <w:pPr>
        <w:tabs>
          <w:tab w:val="left" w:pos="6990"/>
        </w:tabs>
        <w:spacing w:line="360" w:lineRule="auto"/>
        <w:rPr>
          <w:rFonts w:ascii="Arial" w:hAnsi="Arial" w:cs="Arial"/>
          <w:b/>
          <w:sz w:val="24"/>
          <w:szCs w:val="24"/>
        </w:rPr>
      </w:pPr>
      <w:proofErr w:type="gramStart"/>
      <w:r w:rsidRPr="006D11A6">
        <w:rPr>
          <w:rFonts w:ascii="Arial" w:hAnsi="Arial" w:cs="Arial"/>
          <w:b/>
          <w:sz w:val="24"/>
          <w:szCs w:val="24"/>
        </w:rPr>
        <w:t>3.1 Ambiente</w:t>
      </w:r>
      <w:proofErr w:type="gramEnd"/>
      <w:r w:rsidRPr="006D11A6">
        <w:rPr>
          <w:rFonts w:ascii="Arial" w:hAnsi="Arial" w:cs="Arial"/>
          <w:b/>
          <w:sz w:val="24"/>
          <w:szCs w:val="24"/>
        </w:rPr>
        <w:t xml:space="preserve"> ALM</w:t>
      </w:r>
    </w:p>
    <w:p w:rsidR="006666F6" w:rsidRPr="006D11A6" w:rsidRDefault="006666F6" w:rsidP="006666F6">
      <w:pPr>
        <w:spacing w:line="360" w:lineRule="auto"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>
        <w:rPr>
          <w:rFonts w:ascii="Arial" w:hAnsi="Arial" w:cs="Arial"/>
          <w:b/>
          <w:color w:val="000000" w:themeColor="text1"/>
          <w:sz w:val="24"/>
          <w:szCs w:val="24"/>
        </w:rPr>
        <w:t xml:space="preserve">3.1.2 </w:t>
      </w:r>
      <w:r w:rsidRPr="006D11A6">
        <w:rPr>
          <w:rFonts w:ascii="Arial" w:hAnsi="Arial" w:cs="Arial"/>
          <w:b/>
          <w:color w:val="000000" w:themeColor="text1"/>
          <w:sz w:val="24"/>
          <w:szCs w:val="24"/>
        </w:rPr>
        <w:t>ALM</w:t>
      </w:r>
      <w:r w:rsidRPr="006D11A6">
        <w:rPr>
          <w:rFonts w:ascii="Arial" w:hAnsi="Arial" w:cs="Arial"/>
          <w:color w:val="000000" w:themeColor="text1"/>
          <w:sz w:val="24"/>
          <w:szCs w:val="24"/>
        </w:rPr>
        <w:t xml:space="preserve">: </w:t>
      </w:r>
      <w:proofErr w:type="spellStart"/>
      <w:r w:rsidRPr="006D11A6">
        <w:rPr>
          <w:rFonts w:ascii="Arial" w:hAnsi="Arial" w:cs="Arial"/>
          <w:color w:val="000000" w:themeColor="text1"/>
          <w:sz w:val="24"/>
          <w:szCs w:val="24"/>
          <w:shd w:val="clear" w:color="auto" w:fill="FEFEFE"/>
        </w:rPr>
        <w:t>Application</w:t>
      </w:r>
      <w:proofErr w:type="spellEnd"/>
      <w:r w:rsidRPr="006D11A6">
        <w:rPr>
          <w:rFonts w:ascii="Arial" w:hAnsi="Arial" w:cs="Arial"/>
          <w:color w:val="000000" w:themeColor="text1"/>
          <w:sz w:val="24"/>
          <w:szCs w:val="24"/>
          <w:shd w:val="clear" w:color="auto" w:fill="FEFEFE"/>
        </w:rPr>
        <w:t xml:space="preserve"> </w:t>
      </w:r>
      <w:proofErr w:type="spellStart"/>
      <w:r w:rsidRPr="006D11A6">
        <w:rPr>
          <w:rFonts w:ascii="Arial" w:hAnsi="Arial" w:cs="Arial"/>
          <w:color w:val="000000" w:themeColor="text1"/>
          <w:sz w:val="24"/>
          <w:szCs w:val="24"/>
          <w:shd w:val="clear" w:color="auto" w:fill="FEFEFE"/>
        </w:rPr>
        <w:t>Lifecycle</w:t>
      </w:r>
      <w:proofErr w:type="spellEnd"/>
      <w:r w:rsidRPr="006D11A6">
        <w:rPr>
          <w:rFonts w:ascii="Arial" w:hAnsi="Arial" w:cs="Arial"/>
          <w:color w:val="000000" w:themeColor="text1"/>
          <w:sz w:val="24"/>
          <w:szCs w:val="24"/>
          <w:shd w:val="clear" w:color="auto" w:fill="FEFEFE"/>
        </w:rPr>
        <w:t xml:space="preserve"> Management (ALM), é</w:t>
      </w:r>
      <w:r w:rsidRPr="006D11A6">
        <w:rPr>
          <w:rFonts w:ascii="Arial" w:hAnsi="Arial" w:cs="Arial"/>
          <w:color w:val="000000" w:themeColor="text1"/>
          <w:sz w:val="24"/>
          <w:szCs w:val="24"/>
        </w:rPr>
        <w:t xml:space="preserve"> todo o processo que guia a vida útil de uma aplicação desde a sua concepção, passando pela construção, operação e evolução. A ALM tem como objetivos: </w:t>
      </w:r>
      <w:r w:rsidRPr="006D11A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possibilitar maior controle ao projeto, previsibilidade no processo de desenvolvimento, garantia do acompanhamento das tarefas do projeto, disponibilizando um controle de versões mais eficiente, dentre outras [1].</w:t>
      </w:r>
    </w:p>
    <w:p w:rsidR="006666F6" w:rsidRPr="006D11A6" w:rsidRDefault="006666F6" w:rsidP="006666F6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proofErr w:type="gramStart"/>
      <w:r>
        <w:rPr>
          <w:rFonts w:ascii="Arial" w:eastAsia="Times New Roman" w:hAnsi="Arial" w:cs="Arial"/>
          <w:b/>
          <w:color w:val="000000" w:themeColor="text1"/>
          <w:sz w:val="24"/>
          <w:szCs w:val="24"/>
          <w:lang w:eastAsia="pt-BR"/>
        </w:rPr>
        <w:t xml:space="preserve">3.1.2 </w:t>
      </w:r>
      <w:r w:rsidRPr="006D11A6">
        <w:rPr>
          <w:rFonts w:ascii="Arial" w:eastAsia="Times New Roman" w:hAnsi="Arial" w:cs="Arial"/>
          <w:b/>
          <w:color w:val="000000" w:themeColor="text1"/>
          <w:sz w:val="24"/>
          <w:szCs w:val="24"/>
          <w:lang w:eastAsia="pt-BR"/>
        </w:rPr>
        <w:t>Linguagem</w:t>
      </w:r>
      <w:proofErr w:type="gramEnd"/>
      <w:r w:rsidRPr="006D11A6">
        <w:rPr>
          <w:rFonts w:ascii="Arial" w:eastAsia="Times New Roman" w:hAnsi="Arial" w:cs="Arial"/>
          <w:b/>
          <w:color w:val="000000" w:themeColor="text1"/>
          <w:sz w:val="24"/>
          <w:szCs w:val="24"/>
          <w:lang w:eastAsia="pt-BR"/>
        </w:rPr>
        <w:t xml:space="preserve">: </w:t>
      </w:r>
      <w:r w:rsidRPr="006D11A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Para a programação, será utilizada a linguagem Java, por ser </w:t>
      </w:r>
      <w:r w:rsidRPr="006D11A6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uma linguagem de programação orientada a objetos estática e fortemente </w:t>
      </w:r>
      <w:proofErr w:type="spellStart"/>
      <w:r w:rsidRPr="006D11A6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tipada</w:t>
      </w:r>
      <w:proofErr w:type="spellEnd"/>
      <w:r w:rsidRPr="006D11A6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. O</w:t>
      </w:r>
      <w:r w:rsidRPr="006D11A6">
        <w:rPr>
          <w:rFonts w:ascii="Arial" w:hAnsi="Arial" w:cs="Arial"/>
          <w:color w:val="000000" w:themeColor="text1"/>
          <w:sz w:val="24"/>
          <w:szCs w:val="24"/>
        </w:rPr>
        <w:t xml:space="preserve"> Java, </w:t>
      </w:r>
      <w:r w:rsidRPr="006D11A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é também uma plataforma de desenvolvimento enriquecida de vantagens assim, será </w:t>
      </w:r>
      <w:r w:rsidRPr="006D11A6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possível desenvolver aplicações para desktop, celular, web, etc. </w:t>
      </w:r>
      <w:r w:rsidRPr="006D11A6">
        <w:rPr>
          <w:rFonts w:ascii="Arial" w:hAnsi="Arial" w:cs="Arial"/>
          <w:color w:val="000000" w:themeColor="text1"/>
          <w:sz w:val="24"/>
          <w:szCs w:val="24"/>
        </w:rPr>
        <w:t xml:space="preserve">Arquivos podem ser compilados em Java, gerando um </w:t>
      </w:r>
      <w:proofErr w:type="spellStart"/>
      <w:r w:rsidRPr="006D11A6">
        <w:rPr>
          <w:rFonts w:ascii="Arial" w:hAnsi="Arial" w:cs="Arial"/>
          <w:color w:val="000000" w:themeColor="text1"/>
          <w:sz w:val="24"/>
          <w:szCs w:val="24"/>
        </w:rPr>
        <w:t>bytecode</w:t>
      </w:r>
      <w:proofErr w:type="spellEnd"/>
      <w:r w:rsidRPr="006D11A6">
        <w:rPr>
          <w:rFonts w:ascii="Arial" w:hAnsi="Arial" w:cs="Arial"/>
          <w:color w:val="000000" w:themeColor="text1"/>
          <w:sz w:val="24"/>
          <w:szCs w:val="24"/>
        </w:rPr>
        <w:t xml:space="preserve"> que é interpretado pelo JMV. Assim,</w:t>
      </w:r>
      <w:r w:rsidRPr="006D11A6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será é permitido executa-lo em outros sistemas operacionais</w:t>
      </w:r>
      <w:r w:rsidRPr="006D11A6">
        <w:rPr>
          <w:rFonts w:ascii="Arial" w:hAnsi="Arial" w:cs="Arial"/>
          <w:color w:val="000000" w:themeColor="text1"/>
          <w:sz w:val="24"/>
          <w:szCs w:val="24"/>
        </w:rPr>
        <w:t>, desde que o mesmo possua uma JMV [2].</w:t>
      </w:r>
    </w:p>
    <w:p w:rsidR="006666F6" w:rsidRPr="006D11A6" w:rsidRDefault="006666F6" w:rsidP="006666F6">
      <w:pPr>
        <w:spacing w:line="360" w:lineRule="auto"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>
        <w:rPr>
          <w:rFonts w:ascii="Arial" w:hAnsi="Arial" w:cs="Arial"/>
          <w:b/>
          <w:color w:val="000000" w:themeColor="text1"/>
          <w:sz w:val="24"/>
          <w:szCs w:val="24"/>
        </w:rPr>
        <w:t xml:space="preserve">3.1.3 </w:t>
      </w:r>
      <w:r w:rsidRPr="006D11A6">
        <w:rPr>
          <w:rFonts w:ascii="Arial" w:hAnsi="Arial" w:cs="Arial"/>
          <w:b/>
          <w:color w:val="000000" w:themeColor="text1"/>
          <w:sz w:val="24"/>
          <w:szCs w:val="24"/>
        </w:rPr>
        <w:t xml:space="preserve">IDE: </w:t>
      </w:r>
      <w:r w:rsidRPr="006D11A6">
        <w:rPr>
          <w:rFonts w:ascii="Arial" w:hAnsi="Arial" w:cs="Arial"/>
          <w:color w:val="000000" w:themeColor="text1"/>
          <w:sz w:val="24"/>
          <w:szCs w:val="24"/>
        </w:rPr>
        <w:t xml:space="preserve">A IDE a ser usada no desenvolvimento do trabalho, será o </w:t>
      </w:r>
      <w:proofErr w:type="spellStart"/>
      <w:r w:rsidRPr="006D11A6">
        <w:rPr>
          <w:rFonts w:ascii="Arial" w:hAnsi="Arial" w:cs="Arial"/>
          <w:color w:val="000000" w:themeColor="text1"/>
          <w:sz w:val="24"/>
          <w:szCs w:val="24"/>
        </w:rPr>
        <w:t>NetBeans</w:t>
      </w:r>
      <w:proofErr w:type="spellEnd"/>
      <w:r w:rsidRPr="006D11A6">
        <w:rPr>
          <w:rFonts w:ascii="Arial" w:hAnsi="Arial" w:cs="Arial"/>
          <w:color w:val="000000" w:themeColor="text1"/>
          <w:sz w:val="24"/>
          <w:szCs w:val="24"/>
        </w:rPr>
        <w:t xml:space="preserve"> IDE 8.0, pois segundo [3] oferece suporte abrangente e de primeira classe para as tecnologias e melhorias de especificação Java mais recentes, antes de outros </w:t>
      </w:r>
      <w:proofErr w:type="spellStart"/>
      <w:r w:rsidRPr="006D11A6">
        <w:rPr>
          <w:rFonts w:ascii="Arial" w:hAnsi="Arial" w:cs="Arial"/>
          <w:color w:val="000000" w:themeColor="text1"/>
          <w:sz w:val="24"/>
          <w:szCs w:val="24"/>
        </w:rPr>
        <w:t>IDEs</w:t>
      </w:r>
      <w:proofErr w:type="spellEnd"/>
      <w:r w:rsidRPr="006D11A6">
        <w:rPr>
          <w:rFonts w:ascii="Arial" w:hAnsi="Arial" w:cs="Arial"/>
          <w:color w:val="000000" w:themeColor="text1"/>
          <w:sz w:val="24"/>
          <w:szCs w:val="24"/>
        </w:rPr>
        <w:t xml:space="preserve">, além de funcionalidade avançadas. </w:t>
      </w:r>
      <w:r w:rsidRPr="006D11A6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É o primeiro IDE gratuito a oferecer suporte a JDK 8, JDK 7, Java EE 7, inclusive a seus aprimoramentos de HTML5 relacionados, e a JavaFX2. </w:t>
      </w:r>
      <w:r w:rsidRPr="006D11A6">
        <w:rPr>
          <w:rFonts w:ascii="Arial" w:hAnsi="Arial" w:cs="Arial"/>
          <w:color w:val="000000" w:themeColor="text1"/>
          <w:sz w:val="24"/>
          <w:szCs w:val="24"/>
        </w:rPr>
        <w:t xml:space="preserve">O </w:t>
      </w:r>
      <w:proofErr w:type="spellStart"/>
      <w:r w:rsidRPr="006D11A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NetBeans</w:t>
      </w:r>
      <w:proofErr w:type="spellEnd"/>
      <w:r w:rsidRPr="006D11A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 IDE oferece suporte para as linguagens C / C ++ e desenvolvedores PHP, fornecendo editores e ferramentas abrangentes para os seus quadros e tecnologias relacionadas. Sua característica marcante </w:t>
      </w:r>
      <w:r w:rsidRPr="006D11A6">
        <w:rPr>
          <w:rFonts w:ascii="Arial" w:hAnsi="Arial" w:cs="Arial"/>
          <w:color w:val="000000" w:themeColor="text1"/>
          <w:sz w:val="24"/>
          <w:szCs w:val="24"/>
        </w:rPr>
        <w:t>é a instalação</w:t>
      </w:r>
      <w:r w:rsidRPr="006D11A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 em todos os sistemas operacionais que suportam Java.</w:t>
      </w:r>
    </w:p>
    <w:p w:rsidR="006666F6" w:rsidRPr="006D11A6" w:rsidRDefault="006666F6" w:rsidP="006666F6">
      <w:pPr>
        <w:spacing w:line="360" w:lineRule="auto"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proofErr w:type="gramStart"/>
      <w:r>
        <w:rPr>
          <w:rFonts w:ascii="Arial" w:eastAsia="Times New Roman" w:hAnsi="Arial" w:cs="Arial"/>
          <w:b/>
          <w:color w:val="000000" w:themeColor="text1"/>
          <w:sz w:val="24"/>
          <w:szCs w:val="24"/>
          <w:lang w:eastAsia="pt-BR"/>
        </w:rPr>
        <w:t xml:space="preserve">3.1.4 </w:t>
      </w:r>
      <w:r w:rsidRPr="006D11A6">
        <w:rPr>
          <w:rFonts w:ascii="Arial" w:eastAsia="Times New Roman" w:hAnsi="Arial" w:cs="Arial"/>
          <w:b/>
          <w:color w:val="000000" w:themeColor="text1"/>
          <w:sz w:val="24"/>
          <w:szCs w:val="24"/>
          <w:lang w:eastAsia="pt-BR"/>
        </w:rPr>
        <w:t>Controle</w:t>
      </w:r>
      <w:proofErr w:type="gramEnd"/>
      <w:r w:rsidRPr="006D11A6">
        <w:rPr>
          <w:rFonts w:ascii="Arial" w:eastAsia="Times New Roman" w:hAnsi="Arial" w:cs="Arial"/>
          <w:b/>
          <w:color w:val="000000" w:themeColor="text1"/>
          <w:sz w:val="24"/>
          <w:szCs w:val="24"/>
          <w:lang w:eastAsia="pt-BR"/>
        </w:rPr>
        <w:t xml:space="preserve"> de Versão</w:t>
      </w:r>
      <w:r w:rsidRPr="006D11A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: A ferramenta para controle de versão será o </w:t>
      </w:r>
      <w:proofErr w:type="spellStart"/>
      <w:r w:rsidRPr="006D11A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Git</w:t>
      </w:r>
      <w:proofErr w:type="spellEnd"/>
      <w:r w:rsidRPr="006D11A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. Segundo [4], o </w:t>
      </w:r>
      <w:proofErr w:type="spellStart"/>
      <w:r w:rsidRPr="006D11A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Git</w:t>
      </w:r>
      <w:proofErr w:type="spellEnd"/>
      <w:r w:rsidRPr="006D11A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 é um controle de versão distribuída e é utilizado principalmente para gerenciar versões de software, desenvolvidos por um ou mais desenvolvedores, podendo ser implementado novas funcionalidades ficando registrado tudo em um histórico, o qual é permitido retroceder sempre que necessário, além dos integrantes do projeto, participar enviando correções, atualizações, etc. Alterações não comprometem o projeto principal, pois o dono </w:t>
      </w:r>
      <w:r w:rsidRPr="006D11A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lastRenderedPageBreak/>
        <w:t xml:space="preserve">do projeto sempre optará por incluir ou não as alterações realizadas. Utilizando-se o </w:t>
      </w:r>
      <w:proofErr w:type="spellStart"/>
      <w:r w:rsidRPr="006D11A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Git</w:t>
      </w:r>
      <w:proofErr w:type="spellEnd"/>
      <w:r w:rsidRPr="006D11A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, é evidente algumas vantagens marcantes, tais como: consistência, velocidade, espaço e simplicidade.</w:t>
      </w:r>
    </w:p>
    <w:p w:rsidR="006666F6" w:rsidRPr="006D11A6" w:rsidRDefault="006666F6" w:rsidP="006666F6">
      <w:pPr>
        <w:spacing w:line="360" w:lineRule="auto"/>
        <w:jc w:val="both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>
        <w:rPr>
          <w:rFonts w:ascii="Arial" w:eastAsia="Times New Roman" w:hAnsi="Arial" w:cs="Arial"/>
          <w:b/>
          <w:color w:val="000000" w:themeColor="text1"/>
          <w:sz w:val="24"/>
          <w:szCs w:val="24"/>
          <w:lang w:eastAsia="pt-BR"/>
        </w:rPr>
        <w:t xml:space="preserve">3.1.5 </w:t>
      </w:r>
      <w:r w:rsidRPr="006D11A6">
        <w:rPr>
          <w:rFonts w:ascii="Arial" w:eastAsia="Times New Roman" w:hAnsi="Arial" w:cs="Arial"/>
          <w:b/>
          <w:color w:val="000000" w:themeColor="text1"/>
          <w:sz w:val="24"/>
          <w:szCs w:val="24"/>
          <w:lang w:eastAsia="pt-BR"/>
        </w:rPr>
        <w:t>SGDB</w:t>
      </w:r>
      <w:r w:rsidRPr="006D11A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: O Sistema Gerenciador de Banco de Dados (SGBD) a ser implementado será o MySQL, por ser conhecido pela facilidade de uso e capacidade de rodar em vários sistemas operacionais. Conforme [5], o banco possui van</w:t>
      </w:r>
      <w:r w:rsidRPr="006D11A6">
        <w:rPr>
          <w:rFonts w:ascii="Arial" w:hAnsi="Arial" w:cs="Arial"/>
          <w:color w:val="000000"/>
          <w:sz w:val="24"/>
          <w:szCs w:val="24"/>
          <w:shd w:val="clear" w:color="auto" w:fill="FFFFFF"/>
        </w:rPr>
        <w:t>tagens de ser: gratuito, código fonte aberto, leve, rápido, seguro e prático.</w:t>
      </w:r>
    </w:p>
    <w:p w:rsidR="006666F6" w:rsidRPr="006D11A6" w:rsidRDefault="006666F6" w:rsidP="006666F6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proofErr w:type="gramStart"/>
      <w:r>
        <w:rPr>
          <w:rFonts w:ascii="Arial" w:eastAsia="Times New Roman" w:hAnsi="Arial" w:cs="Arial"/>
          <w:b/>
          <w:color w:val="000000" w:themeColor="text1"/>
          <w:sz w:val="24"/>
          <w:szCs w:val="24"/>
          <w:lang w:eastAsia="pt-BR"/>
        </w:rPr>
        <w:t xml:space="preserve">3.1.6 </w:t>
      </w:r>
      <w:r w:rsidRPr="006D11A6">
        <w:rPr>
          <w:rFonts w:ascii="Arial" w:eastAsia="Times New Roman" w:hAnsi="Arial" w:cs="Arial"/>
          <w:b/>
          <w:color w:val="000000" w:themeColor="text1"/>
          <w:sz w:val="24"/>
          <w:szCs w:val="24"/>
          <w:lang w:eastAsia="pt-BR"/>
        </w:rPr>
        <w:t>Ferramenta</w:t>
      </w:r>
      <w:proofErr w:type="gramEnd"/>
      <w:r w:rsidRPr="006D11A6">
        <w:rPr>
          <w:rFonts w:ascii="Arial" w:eastAsia="Times New Roman" w:hAnsi="Arial" w:cs="Arial"/>
          <w:b/>
          <w:color w:val="000000" w:themeColor="text1"/>
          <w:sz w:val="24"/>
          <w:szCs w:val="24"/>
          <w:lang w:eastAsia="pt-BR"/>
        </w:rPr>
        <w:t xml:space="preserve"> para </w:t>
      </w:r>
      <w:proofErr w:type="spellStart"/>
      <w:r w:rsidRPr="006D11A6">
        <w:rPr>
          <w:rFonts w:ascii="Arial" w:eastAsia="Times New Roman" w:hAnsi="Arial" w:cs="Arial"/>
          <w:b/>
          <w:color w:val="000000" w:themeColor="text1"/>
          <w:sz w:val="24"/>
          <w:szCs w:val="24"/>
          <w:lang w:eastAsia="pt-BR"/>
        </w:rPr>
        <w:t>Issue</w:t>
      </w:r>
      <w:proofErr w:type="spellEnd"/>
      <w:r w:rsidRPr="006D11A6">
        <w:rPr>
          <w:rFonts w:ascii="Arial" w:eastAsia="Times New Roman" w:hAnsi="Arial" w:cs="Arial"/>
          <w:b/>
          <w:color w:val="000000" w:themeColor="text1"/>
          <w:sz w:val="24"/>
          <w:szCs w:val="24"/>
          <w:lang w:eastAsia="pt-BR"/>
        </w:rPr>
        <w:t xml:space="preserve">/Bug </w:t>
      </w:r>
      <w:proofErr w:type="spellStart"/>
      <w:r w:rsidRPr="006D11A6">
        <w:rPr>
          <w:rFonts w:ascii="Arial" w:eastAsia="Times New Roman" w:hAnsi="Arial" w:cs="Arial"/>
          <w:b/>
          <w:color w:val="000000" w:themeColor="text1"/>
          <w:sz w:val="24"/>
          <w:szCs w:val="24"/>
          <w:lang w:eastAsia="pt-BR"/>
        </w:rPr>
        <w:t>Tracking</w:t>
      </w:r>
      <w:proofErr w:type="spellEnd"/>
      <w:r w:rsidRPr="006D11A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: O </w:t>
      </w:r>
      <w:r w:rsidRPr="006D11A6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GitHub é o maior anfitrião de código do planeta, com mais de</w:t>
      </w:r>
      <w:r w:rsidRPr="006D11A6">
        <w:rPr>
          <w:rStyle w:val="apple-converted-space"/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 </w:t>
      </w:r>
      <w:r w:rsidRPr="006D11A6">
        <w:rPr>
          <w:rStyle w:val="Forte"/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21,3 milhões</w:t>
      </w:r>
      <w:r w:rsidRPr="006D11A6">
        <w:rPr>
          <w:rStyle w:val="apple-converted-space"/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 </w:t>
      </w:r>
      <w:r w:rsidRPr="006D11A6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de repositórios.</w:t>
      </w:r>
      <w:r w:rsidRPr="006D11A6">
        <w:rPr>
          <w:rStyle w:val="apple-converted-space"/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 </w:t>
      </w:r>
      <w:r w:rsidRPr="006D11A6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Grande ou pequeno, cada repositório vem com as mesmas ferramentas. A ferramenta </w:t>
      </w:r>
      <w:proofErr w:type="spellStart"/>
      <w:r w:rsidRPr="006D11A6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issue</w:t>
      </w:r>
      <w:proofErr w:type="spellEnd"/>
      <w:r w:rsidRPr="006D11A6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6D11A6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tracker</w:t>
      </w:r>
      <w:proofErr w:type="spellEnd"/>
      <w:r w:rsidRPr="006D11A6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é flexível e por isso permite que você fique em cima dos erros e se concentre nos recursos [6].</w:t>
      </w:r>
    </w:p>
    <w:p w:rsidR="006666F6" w:rsidRPr="006D11A6" w:rsidRDefault="006666F6" w:rsidP="006666F6">
      <w:pPr>
        <w:pStyle w:val="line874"/>
        <w:shd w:val="clear" w:color="auto" w:fill="FFFFFF"/>
        <w:spacing w:line="360" w:lineRule="auto"/>
        <w:jc w:val="both"/>
        <w:rPr>
          <w:rFonts w:ascii="Arial" w:hAnsi="Arial" w:cs="Arial"/>
          <w:color w:val="000000" w:themeColor="text1"/>
        </w:rPr>
      </w:pPr>
      <w:proofErr w:type="gramStart"/>
      <w:r>
        <w:rPr>
          <w:rFonts w:ascii="Arial" w:hAnsi="Arial" w:cs="Arial"/>
          <w:b/>
          <w:color w:val="000000" w:themeColor="text1"/>
        </w:rPr>
        <w:t xml:space="preserve">3.1.7 </w:t>
      </w:r>
      <w:r w:rsidRPr="006D11A6">
        <w:rPr>
          <w:rFonts w:ascii="Arial" w:hAnsi="Arial" w:cs="Arial"/>
          <w:b/>
          <w:color w:val="000000" w:themeColor="text1"/>
        </w:rPr>
        <w:t>Criação</w:t>
      </w:r>
      <w:proofErr w:type="gramEnd"/>
      <w:r w:rsidRPr="006D11A6">
        <w:rPr>
          <w:rFonts w:ascii="Arial" w:hAnsi="Arial" w:cs="Arial"/>
          <w:b/>
          <w:color w:val="000000" w:themeColor="text1"/>
        </w:rPr>
        <w:t xml:space="preserve"> de Diagramas UML</w:t>
      </w:r>
      <w:r w:rsidRPr="006D11A6">
        <w:rPr>
          <w:rFonts w:ascii="Arial" w:hAnsi="Arial" w:cs="Arial"/>
          <w:color w:val="000000" w:themeColor="text1"/>
        </w:rPr>
        <w:t xml:space="preserve">: Para a criação de diagramas UML, o programa utilizado será o Dia. O </w:t>
      </w:r>
      <w:r w:rsidRPr="006D11A6">
        <w:rPr>
          <w:rFonts w:ascii="Arial" w:hAnsi="Arial" w:cs="Arial"/>
          <w:color w:val="000000" w:themeColor="text1"/>
          <w:shd w:val="clear" w:color="auto" w:fill="FFFFFF"/>
        </w:rPr>
        <w:t xml:space="preserve">Dia é um programa baseado em </w:t>
      </w:r>
      <w:proofErr w:type="spellStart"/>
      <w:r w:rsidRPr="006D11A6">
        <w:rPr>
          <w:rFonts w:ascii="Arial" w:hAnsi="Arial" w:cs="Arial"/>
          <w:color w:val="000000" w:themeColor="text1"/>
          <w:shd w:val="clear" w:color="auto" w:fill="FFFFFF"/>
        </w:rPr>
        <w:t>gtk</w:t>
      </w:r>
      <w:proofErr w:type="spellEnd"/>
      <w:r w:rsidRPr="006D11A6">
        <w:rPr>
          <w:rFonts w:ascii="Arial" w:hAnsi="Arial" w:cs="Arial"/>
          <w:color w:val="000000" w:themeColor="text1"/>
          <w:shd w:val="clear" w:color="auto" w:fill="FFFFFF"/>
        </w:rPr>
        <w:t>+ para criação do diagrama liberado sob a licença do GPL. Ele é inspirado no programa do Windows comercial "Visio", embora seja voltada para diagramas informais para uso casual.</w:t>
      </w:r>
      <w:r w:rsidRPr="006D11A6">
        <w:rPr>
          <w:rStyle w:val="apple-converted-space"/>
          <w:rFonts w:ascii="Arial" w:hAnsi="Arial" w:cs="Arial"/>
          <w:color w:val="000000" w:themeColor="text1"/>
          <w:shd w:val="clear" w:color="auto" w:fill="FFFFFF"/>
        </w:rPr>
        <w:t> O Dia</w:t>
      </w:r>
      <w:r w:rsidRPr="006D11A6">
        <w:rPr>
          <w:rFonts w:ascii="Arial" w:hAnsi="Arial" w:cs="Arial"/>
          <w:color w:val="000000" w:themeColor="text1"/>
          <w:shd w:val="clear" w:color="auto" w:fill="FFFFFF"/>
        </w:rPr>
        <w:t xml:space="preserve"> pode ser utilizado para desenhar tipos diferentes de diagramas, p</w:t>
      </w:r>
      <w:r w:rsidRPr="006D11A6">
        <w:rPr>
          <w:rStyle w:val="apple-converted-space"/>
          <w:rFonts w:ascii="Arial" w:hAnsi="Arial" w:cs="Arial"/>
          <w:color w:val="000000" w:themeColor="text1"/>
          <w:shd w:val="clear" w:color="auto" w:fill="FFFFFF"/>
        </w:rPr>
        <w:t>ossuindo diversos</w:t>
      </w:r>
      <w:r w:rsidRPr="006D11A6">
        <w:rPr>
          <w:rFonts w:ascii="Arial" w:hAnsi="Arial" w:cs="Arial"/>
          <w:color w:val="000000" w:themeColor="text1"/>
          <w:shd w:val="clear" w:color="auto" w:fill="FFFFFF"/>
        </w:rPr>
        <w:t xml:space="preserve"> objetos especiais para ajudar a desenhar diagramas de entidade relacionamento, diagramas UML, fluxogramas, diagramas de rede, e muitos outros; além da possibilidade de </w:t>
      </w:r>
      <w:r w:rsidRPr="006D11A6">
        <w:rPr>
          <w:rFonts w:ascii="Arial" w:hAnsi="Arial" w:cs="Arial"/>
          <w:color w:val="000000" w:themeColor="text1"/>
        </w:rPr>
        <w:t>adicionar suporte para novos formatos de gravação de arquivos em XML, usando um subconjunto de SVG para desenhar a forma [7].</w:t>
      </w:r>
    </w:p>
    <w:p w:rsidR="006666F6" w:rsidRDefault="006666F6" w:rsidP="006666F6">
      <w:pPr>
        <w:spacing w:before="240" w:beforeAutospacing="1" w:after="100" w:afterAutospacing="1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proofErr w:type="gramStart"/>
      <w:r>
        <w:rPr>
          <w:rFonts w:ascii="Arial" w:hAnsi="Arial" w:cs="Arial"/>
          <w:b/>
          <w:color w:val="000000" w:themeColor="text1"/>
          <w:sz w:val="24"/>
          <w:szCs w:val="24"/>
        </w:rPr>
        <w:t xml:space="preserve">3.2 </w:t>
      </w:r>
      <w:r w:rsidRPr="006D11A6">
        <w:rPr>
          <w:rFonts w:ascii="Arial" w:hAnsi="Arial" w:cs="Arial"/>
          <w:b/>
          <w:color w:val="000000" w:themeColor="text1"/>
          <w:sz w:val="24"/>
          <w:szCs w:val="24"/>
        </w:rPr>
        <w:t>Arquitetura</w:t>
      </w:r>
      <w:proofErr w:type="gramEnd"/>
      <w:r w:rsidRPr="006D11A6">
        <w:rPr>
          <w:rFonts w:ascii="Arial" w:hAnsi="Arial" w:cs="Arial"/>
          <w:b/>
          <w:color w:val="000000" w:themeColor="text1"/>
          <w:sz w:val="24"/>
          <w:szCs w:val="24"/>
        </w:rPr>
        <w:t xml:space="preserve"> de Software</w:t>
      </w:r>
    </w:p>
    <w:p w:rsidR="006666F6" w:rsidRDefault="006666F6" w:rsidP="006666F6">
      <w:pPr>
        <w:spacing w:before="240" w:beforeAutospacing="1" w:after="100" w:afterAutospacing="1" w:line="360" w:lineRule="auto"/>
        <w:ind w:firstLine="708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6D11A6">
        <w:rPr>
          <w:rFonts w:ascii="Arial" w:hAnsi="Arial" w:cs="Arial"/>
          <w:color w:val="000000" w:themeColor="text1"/>
          <w:sz w:val="24"/>
          <w:szCs w:val="24"/>
        </w:rPr>
        <w:t>A arquitetura a ser utilizada para o desenvolvimento do software será o padrão de</w:t>
      </w:r>
      <w:r w:rsidRPr="006D11A6">
        <w:rPr>
          <w:rFonts w:ascii="Arial" w:hAnsi="Arial" w:cs="Arial"/>
          <w:b/>
          <w:color w:val="000000" w:themeColor="text1"/>
          <w:sz w:val="24"/>
          <w:szCs w:val="24"/>
        </w:rPr>
        <w:t xml:space="preserve"> </w:t>
      </w:r>
      <w:r w:rsidRPr="006D11A6">
        <w:rPr>
          <w:rFonts w:ascii="Arial" w:hAnsi="Arial" w:cs="Arial"/>
          <w:color w:val="000000" w:themeColor="text1"/>
          <w:sz w:val="24"/>
          <w:szCs w:val="24"/>
        </w:rPr>
        <w:t xml:space="preserve">arquitetura </w:t>
      </w:r>
      <w:proofErr w:type="spellStart"/>
      <w:r w:rsidRPr="006D11A6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Model</w:t>
      </w:r>
      <w:proofErr w:type="spellEnd"/>
      <w:r w:rsidRPr="006D11A6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6D11A6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View</w:t>
      </w:r>
      <w:proofErr w:type="spellEnd"/>
      <w:r w:rsidRPr="006D11A6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6D11A6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Controller</w:t>
      </w:r>
      <w:proofErr w:type="spellEnd"/>
      <w:r w:rsidRPr="006D11A6">
        <w:rPr>
          <w:rFonts w:ascii="Arial" w:hAnsi="Arial" w:cs="Arial"/>
          <w:color w:val="000000" w:themeColor="text1"/>
          <w:sz w:val="24"/>
          <w:szCs w:val="24"/>
        </w:rPr>
        <w:t xml:space="preserve"> (MVC). Pois, segundo [8] é dividida em 3 camadas distintas: Modelo (</w:t>
      </w:r>
      <w:proofErr w:type="spellStart"/>
      <w:r w:rsidRPr="006D11A6">
        <w:rPr>
          <w:rFonts w:ascii="Arial" w:hAnsi="Arial" w:cs="Arial"/>
          <w:color w:val="000000" w:themeColor="text1"/>
          <w:sz w:val="24"/>
          <w:szCs w:val="24"/>
        </w:rPr>
        <w:t>Model</w:t>
      </w:r>
      <w:proofErr w:type="spellEnd"/>
      <w:r w:rsidRPr="006D11A6">
        <w:rPr>
          <w:rFonts w:ascii="Arial" w:hAnsi="Arial" w:cs="Arial"/>
          <w:color w:val="000000" w:themeColor="text1"/>
          <w:sz w:val="24"/>
          <w:szCs w:val="24"/>
        </w:rPr>
        <w:t>), Visão (</w:t>
      </w:r>
      <w:proofErr w:type="spellStart"/>
      <w:r w:rsidRPr="006D11A6">
        <w:rPr>
          <w:rFonts w:ascii="Arial" w:hAnsi="Arial" w:cs="Arial"/>
          <w:color w:val="000000" w:themeColor="text1"/>
          <w:sz w:val="24"/>
          <w:szCs w:val="24"/>
        </w:rPr>
        <w:t>View</w:t>
      </w:r>
      <w:proofErr w:type="spellEnd"/>
      <w:r w:rsidRPr="006D11A6">
        <w:rPr>
          <w:rFonts w:ascii="Arial" w:hAnsi="Arial" w:cs="Arial"/>
          <w:color w:val="000000" w:themeColor="text1"/>
          <w:sz w:val="24"/>
          <w:szCs w:val="24"/>
        </w:rPr>
        <w:t>) e Controlador (</w:t>
      </w:r>
      <w:proofErr w:type="spellStart"/>
      <w:r w:rsidRPr="006D11A6">
        <w:rPr>
          <w:rFonts w:ascii="Arial" w:hAnsi="Arial" w:cs="Arial"/>
          <w:color w:val="000000" w:themeColor="text1"/>
          <w:sz w:val="24"/>
          <w:szCs w:val="24"/>
        </w:rPr>
        <w:t>Controller</w:t>
      </w:r>
      <w:proofErr w:type="spellEnd"/>
      <w:r w:rsidRPr="006D11A6">
        <w:rPr>
          <w:rFonts w:ascii="Arial" w:hAnsi="Arial" w:cs="Arial"/>
          <w:color w:val="000000" w:themeColor="text1"/>
          <w:sz w:val="24"/>
          <w:szCs w:val="24"/>
        </w:rPr>
        <w:t xml:space="preserve">) e visa separar </w:t>
      </w:r>
      <w:r w:rsidRPr="006D11A6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dados ou lógica de negócios (</w:t>
      </w:r>
      <w:proofErr w:type="spellStart"/>
      <w:r w:rsidRPr="006D11A6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Model</w:t>
      </w:r>
      <w:proofErr w:type="spellEnd"/>
      <w:r w:rsidRPr="006D11A6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) da interface do usuário (</w:t>
      </w:r>
      <w:proofErr w:type="spellStart"/>
      <w:r w:rsidRPr="006D11A6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View</w:t>
      </w:r>
      <w:proofErr w:type="spellEnd"/>
      <w:r w:rsidRPr="006D11A6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) e do fluxo da aplicação (</w:t>
      </w:r>
      <w:proofErr w:type="spellStart"/>
      <w:r w:rsidRPr="006D11A6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Controller</w:t>
      </w:r>
      <w:proofErr w:type="spellEnd"/>
      <w:r w:rsidRPr="006D11A6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), permitindo que uma mesma lógica de negócios possa ser acessada e visualizada através de várias interfaces.</w:t>
      </w: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br/>
      </w:r>
    </w:p>
    <w:p w:rsidR="006666F6" w:rsidRDefault="006666F6" w:rsidP="006666F6">
      <w:pPr>
        <w:spacing w:before="240" w:beforeAutospacing="1" w:after="100" w:afterAutospacing="1" w:line="360" w:lineRule="auto"/>
        <w:jc w:val="both"/>
        <w:rPr>
          <w:rFonts w:ascii="Arial" w:hAnsi="Arial" w:cs="Arial"/>
          <w:b/>
          <w:sz w:val="24"/>
          <w:szCs w:val="24"/>
        </w:rPr>
      </w:pPr>
      <w:r w:rsidRPr="006D11A6">
        <w:rPr>
          <w:rFonts w:ascii="Arial" w:hAnsi="Arial" w:cs="Arial"/>
          <w:b/>
          <w:sz w:val="24"/>
          <w:szCs w:val="24"/>
        </w:rPr>
        <w:lastRenderedPageBreak/>
        <w:t xml:space="preserve">3.3 </w:t>
      </w:r>
      <w:proofErr w:type="spellStart"/>
      <w:r w:rsidRPr="006D11A6">
        <w:rPr>
          <w:rFonts w:ascii="Arial" w:hAnsi="Arial" w:cs="Arial"/>
          <w:b/>
          <w:sz w:val="24"/>
          <w:szCs w:val="24"/>
        </w:rPr>
        <w:t>API's</w:t>
      </w:r>
      <w:proofErr w:type="spellEnd"/>
    </w:p>
    <w:p w:rsidR="006666F6" w:rsidRPr="006D11A6" w:rsidRDefault="006666F6" w:rsidP="006666F6">
      <w:pPr>
        <w:spacing w:before="240" w:beforeAutospacing="1" w:after="100" w:afterAutospacing="1" w:line="360" w:lineRule="auto"/>
        <w:jc w:val="both"/>
        <w:rPr>
          <w:rFonts w:ascii="Arial" w:hAnsi="Arial" w:cs="Arial"/>
          <w:sz w:val="24"/>
          <w:szCs w:val="24"/>
        </w:rPr>
      </w:pPr>
      <w:r w:rsidRPr="006D11A6">
        <w:rPr>
          <w:rFonts w:ascii="Arial" w:hAnsi="Arial" w:cs="Arial"/>
          <w:sz w:val="24"/>
          <w:szCs w:val="24"/>
        </w:rPr>
        <w:t>As tecnologias a serem utilizadas para o desenvolvimento do software serão:</w:t>
      </w:r>
    </w:p>
    <w:p w:rsidR="006666F6" w:rsidRDefault="006666F6" w:rsidP="006666F6">
      <w:pPr>
        <w:pStyle w:val="NormalWeb"/>
        <w:shd w:val="clear" w:color="auto" w:fill="FFFFFF"/>
        <w:spacing w:before="0" w:beforeAutospacing="0" w:after="360" w:afterAutospacing="0" w:line="360" w:lineRule="auto"/>
        <w:jc w:val="both"/>
        <w:textAlignment w:val="baseline"/>
        <w:rPr>
          <w:rFonts w:ascii="Arial" w:hAnsi="Arial" w:cs="Arial"/>
          <w:color w:val="111111"/>
        </w:rPr>
      </w:pPr>
      <w:r w:rsidRPr="006D11A6">
        <w:rPr>
          <w:rFonts w:ascii="Arial" w:hAnsi="Arial" w:cs="Arial"/>
          <w:b/>
        </w:rPr>
        <w:t>Java</w:t>
      </w:r>
      <w:r w:rsidRPr="006D11A6">
        <w:rPr>
          <w:rFonts w:ascii="Arial" w:hAnsi="Arial" w:cs="Arial"/>
        </w:rPr>
        <w:t xml:space="preserve">: </w:t>
      </w:r>
      <w:r w:rsidRPr="006D11A6">
        <w:rPr>
          <w:rFonts w:ascii="Arial" w:hAnsi="Arial" w:cs="Arial"/>
          <w:color w:val="111111"/>
        </w:rPr>
        <w:t xml:space="preserve">O Java é uma tecnologia usada para desenvolver aplicações que tornam a Web mais divertida e útil, além de ser </w:t>
      </w:r>
      <w:r w:rsidRPr="006D11A6">
        <w:rPr>
          <w:rFonts w:ascii="Arial" w:hAnsi="Arial" w:cs="Arial"/>
          <w:color w:val="111111"/>
          <w:shd w:val="clear" w:color="auto" w:fill="FFFFFF"/>
        </w:rPr>
        <w:t>a base para praticamente todos os tipos de aplicações em rede; e o padrão global para o desenvolvimento e distribuição de aplicações móveis e incorporadas. O Java foi projetado para permitir o desenvolvimento de aplicações portáteis de alto desempenho para a mais ampla variedade possível de plataformas de computação.</w:t>
      </w:r>
      <w:r w:rsidRPr="006D11A6">
        <w:rPr>
          <w:rStyle w:val="apple-converted-space"/>
          <w:rFonts w:ascii="Arial" w:hAnsi="Arial" w:cs="Arial"/>
          <w:color w:val="111111"/>
          <w:shd w:val="clear" w:color="auto" w:fill="FFFFFF"/>
        </w:rPr>
        <w:t> </w:t>
      </w:r>
      <w:r w:rsidRPr="006D11A6">
        <w:rPr>
          <w:rFonts w:ascii="Arial" w:hAnsi="Arial" w:cs="Arial"/>
          <w:color w:val="111111"/>
          <w:shd w:val="clear" w:color="auto" w:fill="FFFFFF"/>
        </w:rPr>
        <w:t xml:space="preserve">De forma eficiente, o Java permite que você desenvolva, implante e use aplicações e serviços estimulantes. </w:t>
      </w:r>
      <w:r>
        <w:rPr>
          <w:rFonts w:ascii="Arial" w:hAnsi="Arial" w:cs="Arial"/>
          <w:color w:val="111111"/>
        </w:rPr>
        <w:br/>
      </w:r>
      <w:r w:rsidRPr="006D11A6">
        <w:rPr>
          <w:rFonts w:ascii="Arial" w:hAnsi="Arial" w:cs="Arial"/>
          <w:color w:val="111111"/>
        </w:rPr>
        <w:t>O Java tornou-se inestimável para os desenvolvedores, permitindo que eles:</w:t>
      </w:r>
    </w:p>
    <w:p w:rsidR="006666F6" w:rsidRDefault="006666F6" w:rsidP="006666F6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rFonts w:ascii="Arial" w:hAnsi="Arial" w:cs="Arial"/>
          <w:color w:val="111111"/>
        </w:rPr>
      </w:pPr>
      <w:r w:rsidRPr="00D503C1">
        <w:rPr>
          <w:rFonts w:ascii="Arial" w:hAnsi="Arial" w:cs="Arial"/>
          <w:color w:val="111111"/>
        </w:rPr>
        <w:t>Gravem software em uma plataforma e o executem virtualmente em qualquer outra plataforma.</w:t>
      </w:r>
    </w:p>
    <w:p w:rsidR="006666F6" w:rsidRPr="00D503C1" w:rsidRDefault="006666F6" w:rsidP="006666F6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rFonts w:ascii="Arial" w:hAnsi="Arial" w:cs="Arial"/>
          <w:color w:val="111111"/>
        </w:rPr>
      </w:pPr>
      <w:r w:rsidRPr="00D503C1">
        <w:rPr>
          <w:rFonts w:ascii="Arial" w:hAnsi="Arial" w:cs="Arial"/>
          <w:color w:val="111111"/>
        </w:rPr>
        <w:t xml:space="preserve">Criem programas que podem ser executados dentro de uma web browser e acessem web </w:t>
      </w:r>
      <w:proofErr w:type="spellStart"/>
      <w:r w:rsidRPr="00D503C1">
        <w:rPr>
          <w:rFonts w:ascii="Arial" w:hAnsi="Arial" w:cs="Arial"/>
          <w:color w:val="111111"/>
        </w:rPr>
        <w:t>services</w:t>
      </w:r>
      <w:proofErr w:type="spellEnd"/>
      <w:r w:rsidRPr="00D503C1">
        <w:rPr>
          <w:rFonts w:ascii="Arial" w:hAnsi="Arial" w:cs="Arial"/>
          <w:color w:val="111111"/>
        </w:rPr>
        <w:t xml:space="preserve"> disponíveis.</w:t>
      </w:r>
    </w:p>
    <w:p w:rsidR="006666F6" w:rsidRDefault="006666F6" w:rsidP="006666F6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rFonts w:ascii="Arial" w:hAnsi="Arial" w:cs="Arial"/>
          <w:color w:val="111111"/>
        </w:rPr>
      </w:pPr>
      <w:r w:rsidRPr="006D11A6">
        <w:rPr>
          <w:rFonts w:ascii="Arial" w:hAnsi="Arial" w:cs="Arial"/>
          <w:color w:val="111111"/>
        </w:rPr>
        <w:t xml:space="preserve">Desenvolvam aplicações do servidor para fóruns on-line, armazenamentos, pesquisas, processamento de </w:t>
      </w:r>
      <w:proofErr w:type="spellStart"/>
      <w:r w:rsidRPr="006D11A6">
        <w:rPr>
          <w:rFonts w:ascii="Arial" w:hAnsi="Arial" w:cs="Arial"/>
          <w:color w:val="111111"/>
        </w:rPr>
        <w:t>forms</w:t>
      </w:r>
      <w:proofErr w:type="spellEnd"/>
      <w:r w:rsidRPr="006D11A6">
        <w:rPr>
          <w:rFonts w:ascii="Arial" w:hAnsi="Arial" w:cs="Arial"/>
          <w:color w:val="111111"/>
        </w:rPr>
        <w:t xml:space="preserve"> HTML e mais</w:t>
      </w:r>
      <w:r>
        <w:rPr>
          <w:rFonts w:ascii="Arial" w:hAnsi="Arial" w:cs="Arial"/>
          <w:color w:val="111111"/>
        </w:rPr>
        <w:t>.</w:t>
      </w:r>
    </w:p>
    <w:p w:rsidR="006666F6" w:rsidRDefault="006666F6" w:rsidP="006666F6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rFonts w:ascii="Arial" w:hAnsi="Arial" w:cs="Arial"/>
          <w:color w:val="111111"/>
        </w:rPr>
      </w:pPr>
      <w:r w:rsidRPr="006D11A6">
        <w:rPr>
          <w:rFonts w:ascii="Arial" w:hAnsi="Arial" w:cs="Arial"/>
          <w:color w:val="111111"/>
        </w:rPr>
        <w:t>Combinem aplicações ou serviços usando a linguagem Java para criar aplicações ou serviços altamente personalizáveis.</w:t>
      </w:r>
    </w:p>
    <w:p w:rsidR="006666F6" w:rsidRPr="006D11A6" w:rsidRDefault="006666F6" w:rsidP="006666F6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rFonts w:ascii="Arial" w:hAnsi="Arial" w:cs="Arial"/>
          <w:color w:val="111111"/>
        </w:rPr>
      </w:pPr>
      <w:r w:rsidRPr="006D11A6">
        <w:rPr>
          <w:rFonts w:ascii="Arial" w:hAnsi="Arial" w:cs="Arial"/>
          <w:color w:val="111111"/>
        </w:rPr>
        <w:t xml:space="preserve">Crie aplicações potentes e eficientes para telefones celulares, processadores remotos, </w:t>
      </w:r>
      <w:proofErr w:type="spellStart"/>
      <w:r w:rsidRPr="006D11A6">
        <w:rPr>
          <w:rFonts w:ascii="Arial" w:hAnsi="Arial" w:cs="Arial"/>
          <w:color w:val="111111"/>
        </w:rPr>
        <w:t>microcontroladores</w:t>
      </w:r>
      <w:proofErr w:type="spellEnd"/>
      <w:r w:rsidRPr="006D11A6">
        <w:rPr>
          <w:rFonts w:ascii="Arial" w:hAnsi="Arial" w:cs="Arial"/>
          <w:color w:val="111111"/>
        </w:rPr>
        <w:t>, módulos sem fio, sensores, gateways, produtos de consumo e praticamente qualquer outro dispositivo eletrônico</w:t>
      </w:r>
      <w:r>
        <w:rPr>
          <w:rFonts w:ascii="Arial" w:hAnsi="Arial" w:cs="Arial"/>
          <w:color w:val="111111"/>
        </w:rPr>
        <w:t xml:space="preserve"> [9</w:t>
      </w:r>
      <w:r w:rsidRPr="006D11A6">
        <w:rPr>
          <w:rFonts w:ascii="Arial" w:hAnsi="Arial" w:cs="Arial"/>
          <w:color w:val="111111"/>
        </w:rPr>
        <w:t>].</w:t>
      </w:r>
    </w:p>
    <w:p w:rsidR="006666F6" w:rsidRPr="006D11A6" w:rsidRDefault="006666F6" w:rsidP="006666F6">
      <w:pPr>
        <w:spacing w:line="360" w:lineRule="auto"/>
        <w:jc w:val="both"/>
        <w:rPr>
          <w:rFonts w:ascii="Arial" w:eastAsia="Times New Roman" w:hAnsi="Arial" w:cs="Arial"/>
          <w:color w:val="111111"/>
          <w:sz w:val="24"/>
          <w:szCs w:val="24"/>
          <w:lang w:eastAsia="pt-BR"/>
        </w:rPr>
      </w:pPr>
    </w:p>
    <w:p w:rsidR="006666F6" w:rsidRDefault="006666F6" w:rsidP="006666F6">
      <w:pPr>
        <w:spacing w:line="360" w:lineRule="auto"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6D11A6">
        <w:rPr>
          <w:rFonts w:ascii="Arial" w:hAnsi="Arial" w:cs="Arial"/>
          <w:b/>
          <w:color w:val="000000" w:themeColor="text1"/>
          <w:sz w:val="24"/>
          <w:szCs w:val="24"/>
        </w:rPr>
        <w:t>Java EE</w:t>
      </w:r>
      <w:r w:rsidRPr="006D11A6">
        <w:rPr>
          <w:rFonts w:ascii="Arial" w:hAnsi="Arial" w:cs="Arial"/>
          <w:color w:val="000000" w:themeColor="text1"/>
          <w:sz w:val="24"/>
          <w:szCs w:val="24"/>
        </w:rPr>
        <w:t xml:space="preserve">:  </w:t>
      </w:r>
      <w:r>
        <w:rPr>
          <w:rFonts w:ascii="Arial" w:hAnsi="Arial" w:cs="Arial"/>
          <w:color w:val="000000" w:themeColor="text1"/>
          <w:sz w:val="24"/>
          <w:szCs w:val="24"/>
        </w:rPr>
        <w:t>Segundo [10</w:t>
      </w:r>
      <w:r w:rsidRPr="006D11A6">
        <w:rPr>
          <w:rFonts w:ascii="Arial" w:hAnsi="Arial" w:cs="Arial"/>
          <w:color w:val="000000" w:themeColor="text1"/>
          <w:sz w:val="24"/>
          <w:szCs w:val="24"/>
        </w:rPr>
        <w:t xml:space="preserve">], o </w:t>
      </w:r>
      <w:r w:rsidRPr="006D11A6">
        <w:rPr>
          <w:rStyle w:val="Forte"/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Java EE</w:t>
      </w:r>
      <w:r w:rsidRPr="006D11A6">
        <w:rPr>
          <w:rStyle w:val="apple-converted-space"/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 </w:t>
      </w:r>
      <w:r w:rsidRPr="006D11A6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(Java Enterprise </w:t>
      </w:r>
      <w:proofErr w:type="spellStart"/>
      <w:r w:rsidRPr="006D11A6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Edition</w:t>
      </w:r>
      <w:proofErr w:type="spellEnd"/>
      <w:r w:rsidRPr="006D11A6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) consiste de uma série de especificações bem detalhadas, dando uma receita de como deve ser implementado um software que faz cada um desses serviços de infraestrutura, tais como: persistência em banco de dados, transações, acesso remoto, web </w:t>
      </w:r>
      <w:proofErr w:type="spellStart"/>
      <w:r w:rsidRPr="006D11A6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services</w:t>
      </w:r>
      <w:proofErr w:type="spellEnd"/>
      <w:r w:rsidRPr="006D11A6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, gerenciamento de threads, gerenciamento de conexões HTTP, cache de objetos,  gerenciamento  de  sessão  web, balanceamento  de carga, dentre outros. </w:t>
      </w:r>
      <w:r w:rsidRPr="006D11A6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br/>
      </w:r>
      <w:r w:rsidRPr="006D11A6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O principal objetivo do Java EE é fornecer um conjunto de recursos para o </w:t>
      </w:r>
      <w:r w:rsidRPr="006D11A6">
        <w:rPr>
          <w:rFonts w:ascii="Arial" w:hAnsi="Arial" w:cs="Arial"/>
          <w:color w:val="000000"/>
          <w:sz w:val="24"/>
          <w:szCs w:val="24"/>
          <w:shd w:val="clear" w:color="auto" w:fill="FFFFFF"/>
        </w:rPr>
        <w:lastRenderedPageBreak/>
        <w:t>desenvolvimento de sistemas baseados no modelo multicamadas, denominados de aplicações corporativas</w:t>
      </w:r>
      <w:r w:rsidRPr="006D11A6">
        <w:rPr>
          <w:rFonts w:ascii="Arial" w:hAnsi="Arial" w:cs="Arial"/>
          <w:color w:val="000000"/>
          <w:sz w:val="24"/>
          <w:szCs w:val="24"/>
        </w:rPr>
        <w:t xml:space="preserve">. Assim, </w:t>
      </w:r>
      <w:r w:rsidRPr="006D11A6">
        <w:rPr>
          <w:rFonts w:ascii="Arial" w:hAnsi="Arial" w:cs="Arial"/>
          <w:color w:val="000000"/>
          <w:sz w:val="24"/>
          <w:szCs w:val="24"/>
          <w:shd w:val="clear" w:color="auto" w:fill="FFFFFF"/>
        </w:rPr>
        <w:t>aplicações que seguem a solução Java EE são beneficiadas pelo modelo de componentes de software</w:t>
      </w:r>
      <w:r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[11</w:t>
      </w:r>
      <w:r w:rsidRPr="006D11A6">
        <w:rPr>
          <w:rFonts w:ascii="Arial" w:hAnsi="Arial" w:cs="Arial"/>
          <w:color w:val="000000"/>
          <w:sz w:val="24"/>
          <w:szCs w:val="24"/>
          <w:shd w:val="clear" w:color="auto" w:fill="FFFFFF"/>
        </w:rPr>
        <w:t>].</w:t>
      </w:r>
      <w:r w:rsidRPr="006D11A6">
        <w:rPr>
          <w:rFonts w:ascii="Arial" w:hAnsi="Arial" w:cs="Arial"/>
          <w:color w:val="000000"/>
          <w:sz w:val="24"/>
          <w:szCs w:val="24"/>
        </w:rPr>
        <w:t xml:space="preserve"> </w:t>
      </w:r>
      <w:r w:rsidRPr="006D11A6">
        <w:rPr>
          <w:rFonts w:ascii="Arial" w:hAnsi="Arial" w:cs="Arial"/>
          <w:color w:val="000000"/>
          <w:sz w:val="24"/>
          <w:szCs w:val="24"/>
        </w:rPr>
        <w:br/>
        <w:t>Algumas</w:t>
      </w:r>
      <w:r w:rsidRPr="006D11A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 </w:t>
      </w:r>
      <w:proofErr w:type="spellStart"/>
      <w:r w:rsidRPr="006D11A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APIs</w:t>
      </w:r>
      <w:proofErr w:type="spellEnd"/>
      <w:r w:rsidRPr="006D11A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 disponibilizadas pelo Java Enterprise:</w:t>
      </w:r>
    </w:p>
    <w:p w:rsidR="006666F6" w:rsidRDefault="006666F6" w:rsidP="006666F6">
      <w:pPr>
        <w:pStyle w:val="PargrafodaLista"/>
        <w:numPr>
          <w:ilvl w:val="0"/>
          <w:numId w:val="4"/>
        </w:numPr>
        <w:spacing w:after="0" w:line="360" w:lineRule="auto"/>
        <w:ind w:left="714" w:hanging="357"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proofErr w:type="spellStart"/>
      <w:r w:rsidRPr="00D503C1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JavaServer</w:t>
      </w:r>
      <w:proofErr w:type="spellEnd"/>
      <w:r w:rsidRPr="00D503C1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 </w:t>
      </w:r>
      <w:proofErr w:type="spellStart"/>
      <w:r w:rsidRPr="00D503C1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Pages</w:t>
      </w:r>
      <w:proofErr w:type="spellEnd"/>
      <w:r w:rsidRPr="00D503C1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 (JSP), Java </w:t>
      </w:r>
      <w:proofErr w:type="spellStart"/>
      <w:r w:rsidRPr="00D503C1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Servlets</w:t>
      </w:r>
      <w:proofErr w:type="spellEnd"/>
      <w:r w:rsidRPr="00D503C1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, Java Server Faces (JSF) (trabalhar para a Web, onde é focado este curso).</w:t>
      </w:r>
    </w:p>
    <w:p w:rsidR="006666F6" w:rsidRPr="00D503C1" w:rsidRDefault="006666F6" w:rsidP="006666F6">
      <w:pPr>
        <w:pStyle w:val="PargrafodaLista"/>
        <w:numPr>
          <w:ilvl w:val="0"/>
          <w:numId w:val="4"/>
        </w:numPr>
        <w:spacing w:line="360" w:lineRule="auto"/>
        <w:ind w:left="714" w:hanging="357"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D503C1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Enterprise </w:t>
      </w:r>
      <w:proofErr w:type="spellStart"/>
      <w:r w:rsidRPr="00D503C1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Javabeans</w:t>
      </w:r>
      <w:proofErr w:type="spellEnd"/>
      <w:r w:rsidRPr="00D503C1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 </w:t>
      </w:r>
      <w:proofErr w:type="spellStart"/>
      <w:r w:rsidRPr="00D503C1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Components</w:t>
      </w:r>
      <w:proofErr w:type="spellEnd"/>
      <w:r w:rsidRPr="00D503C1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 (EJB) e Java </w:t>
      </w:r>
      <w:proofErr w:type="spellStart"/>
      <w:r w:rsidRPr="00D503C1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Persistence</w:t>
      </w:r>
      <w:proofErr w:type="spellEnd"/>
      <w:r w:rsidRPr="00D503C1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 API (JPA). (</w:t>
      </w:r>
      <w:proofErr w:type="gramStart"/>
      <w:r w:rsidRPr="00D503C1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objetos</w:t>
      </w:r>
      <w:proofErr w:type="gramEnd"/>
      <w:r w:rsidRPr="00D503C1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 distribuídos, clusters, acesso remoto a objetos </w:t>
      </w:r>
      <w:proofErr w:type="spellStart"/>
      <w:r w:rsidRPr="00D503C1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etc</w:t>
      </w:r>
      <w:proofErr w:type="spellEnd"/>
      <w:r w:rsidRPr="00D503C1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).</w:t>
      </w:r>
    </w:p>
    <w:p w:rsidR="006666F6" w:rsidRDefault="006666F6" w:rsidP="006666F6">
      <w:pPr>
        <w:pStyle w:val="PargrafodaLista"/>
        <w:numPr>
          <w:ilvl w:val="0"/>
          <w:numId w:val="4"/>
        </w:numPr>
        <w:spacing w:line="360" w:lineRule="auto"/>
        <w:ind w:left="714" w:hanging="357"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6D11A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Java API for XML Web Services (JAX-WS), Java API for XML </w:t>
      </w:r>
      <w:proofErr w:type="spellStart"/>
      <w:r w:rsidRPr="006D11A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Binding</w:t>
      </w:r>
      <w:proofErr w:type="spellEnd"/>
      <w:r w:rsidRPr="006D11A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 (JAX-B) (trabalhar com arquivos </w:t>
      </w:r>
      <w:proofErr w:type="spellStart"/>
      <w:r w:rsidRPr="006D11A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xml</w:t>
      </w:r>
      <w:proofErr w:type="spellEnd"/>
      <w:r w:rsidRPr="006D11A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 e webservices)</w:t>
      </w:r>
      <w:r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.</w:t>
      </w:r>
    </w:p>
    <w:p w:rsidR="006666F6" w:rsidRDefault="006666F6" w:rsidP="006666F6">
      <w:pPr>
        <w:pStyle w:val="PargrafodaLista"/>
        <w:numPr>
          <w:ilvl w:val="0"/>
          <w:numId w:val="4"/>
        </w:numPr>
        <w:spacing w:line="360" w:lineRule="auto"/>
        <w:ind w:left="714" w:hanging="357"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6D11A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Java </w:t>
      </w:r>
      <w:proofErr w:type="spellStart"/>
      <w:r w:rsidRPr="006D11A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Autenthication</w:t>
      </w:r>
      <w:proofErr w:type="spellEnd"/>
      <w:r w:rsidRPr="006D11A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 </w:t>
      </w:r>
      <w:proofErr w:type="spellStart"/>
      <w:r w:rsidRPr="006D11A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and</w:t>
      </w:r>
      <w:proofErr w:type="spellEnd"/>
      <w:r w:rsidRPr="006D11A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 </w:t>
      </w:r>
      <w:proofErr w:type="spellStart"/>
      <w:r w:rsidRPr="006D11A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Authorization</w:t>
      </w:r>
      <w:proofErr w:type="spellEnd"/>
      <w:r w:rsidRPr="006D11A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 Service (JAAS) (API padrão do Java para segurança)</w:t>
      </w:r>
      <w:r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.</w:t>
      </w:r>
    </w:p>
    <w:p w:rsidR="006666F6" w:rsidRDefault="006666F6" w:rsidP="006666F6">
      <w:pPr>
        <w:pStyle w:val="PargrafodaLista"/>
        <w:numPr>
          <w:ilvl w:val="0"/>
          <w:numId w:val="4"/>
        </w:numPr>
        <w:spacing w:line="360" w:lineRule="auto"/>
        <w:ind w:left="714" w:hanging="357"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6D11A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Java </w:t>
      </w:r>
      <w:proofErr w:type="spellStart"/>
      <w:r w:rsidRPr="006D11A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Transaction</w:t>
      </w:r>
      <w:proofErr w:type="spellEnd"/>
      <w:r w:rsidRPr="006D11A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 API (JTA) (controle de transação no contêiner)</w:t>
      </w:r>
      <w:r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.</w:t>
      </w:r>
    </w:p>
    <w:p w:rsidR="006666F6" w:rsidRDefault="006666F6" w:rsidP="006666F6">
      <w:pPr>
        <w:pStyle w:val="PargrafodaLista"/>
        <w:numPr>
          <w:ilvl w:val="0"/>
          <w:numId w:val="4"/>
        </w:numPr>
        <w:spacing w:line="360" w:lineRule="auto"/>
        <w:ind w:left="714" w:hanging="357"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6D11A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Java </w:t>
      </w:r>
      <w:proofErr w:type="spellStart"/>
      <w:r w:rsidRPr="006D11A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Message</w:t>
      </w:r>
      <w:proofErr w:type="spellEnd"/>
      <w:r w:rsidRPr="006D11A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 Service (JMS) (troca de mensagens assíncronas)</w:t>
      </w:r>
      <w:r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.</w:t>
      </w:r>
    </w:p>
    <w:p w:rsidR="006666F6" w:rsidRDefault="006666F6" w:rsidP="006666F6">
      <w:pPr>
        <w:pStyle w:val="PargrafodaLista"/>
        <w:numPr>
          <w:ilvl w:val="0"/>
          <w:numId w:val="4"/>
        </w:numPr>
        <w:spacing w:line="360" w:lineRule="auto"/>
        <w:ind w:left="714" w:hanging="357"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6D11A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Java </w:t>
      </w:r>
      <w:proofErr w:type="spellStart"/>
      <w:r w:rsidRPr="006D11A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Naming</w:t>
      </w:r>
      <w:proofErr w:type="spellEnd"/>
      <w:r w:rsidRPr="006D11A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 </w:t>
      </w:r>
      <w:proofErr w:type="spellStart"/>
      <w:r w:rsidRPr="006D11A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and</w:t>
      </w:r>
      <w:proofErr w:type="spellEnd"/>
      <w:r w:rsidRPr="006D11A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 </w:t>
      </w:r>
      <w:proofErr w:type="spellStart"/>
      <w:r w:rsidRPr="006D11A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Directory</w:t>
      </w:r>
      <w:proofErr w:type="spellEnd"/>
      <w:r w:rsidRPr="006D11A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 Interface (JNDI) (espaço de nomes e objetos)</w:t>
      </w:r>
      <w:r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.</w:t>
      </w:r>
    </w:p>
    <w:p w:rsidR="006666F6" w:rsidRPr="006D11A6" w:rsidRDefault="006666F6" w:rsidP="006666F6">
      <w:pPr>
        <w:pStyle w:val="PargrafodaLista"/>
        <w:numPr>
          <w:ilvl w:val="0"/>
          <w:numId w:val="4"/>
        </w:numPr>
        <w:spacing w:line="360" w:lineRule="auto"/>
        <w:ind w:left="714" w:hanging="357"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6D11A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Java Management </w:t>
      </w:r>
      <w:proofErr w:type="spellStart"/>
      <w:r w:rsidRPr="006D11A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Extensions</w:t>
      </w:r>
      <w:proofErr w:type="spellEnd"/>
      <w:r w:rsidRPr="006D11A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 (JMX) (administração da sua aplicação e estatísticas sobre a mesma).</w:t>
      </w:r>
    </w:p>
    <w:p w:rsidR="006666F6" w:rsidRDefault="006666F6" w:rsidP="006666F6">
      <w:pPr>
        <w:shd w:val="clear" w:color="auto" w:fill="FFFFFF"/>
        <w:spacing w:before="240" w:after="24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6D11A6">
        <w:rPr>
          <w:rFonts w:ascii="Arial" w:eastAsia="Times New Roman" w:hAnsi="Arial" w:cs="Arial"/>
          <w:b/>
          <w:color w:val="000000" w:themeColor="text1"/>
          <w:sz w:val="24"/>
          <w:szCs w:val="24"/>
          <w:lang w:eastAsia="pt-BR"/>
        </w:rPr>
        <w:t>EJB3</w:t>
      </w:r>
      <w:r w:rsidRPr="006D11A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: O</w:t>
      </w:r>
      <w:r w:rsidRPr="006D11A6">
        <w:rPr>
          <w:rFonts w:ascii="Arial" w:hAnsi="Arial" w:cs="Arial"/>
          <w:color w:val="000000" w:themeColor="text1"/>
          <w:sz w:val="24"/>
          <w:szCs w:val="24"/>
        </w:rPr>
        <w:t xml:space="preserve"> Enterprise Java </w:t>
      </w:r>
      <w:proofErr w:type="spellStart"/>
      <w:r w:rsidRPr="006D11A6">
        <w:rPr>
          <w:rFonts w:ascii="Arial" w:hAnsi="Arial" w:cs="Arial"/>
          <w:color w:val="000000" w:themeColor="text1"/>
          <w:sz w:val="24"/>
          <w:szCs w:val="24"/>
        </w:rPr>
        <w:t>Beans</w:t>
      </w:r>
      <w:proofErr w:type="spellEnd"/>
      <w:r w:rsidRPr="006D11A6">
        <w:rPr>
          <w:rFonts w:ascii="Arial" w:hAnsi="Arial" w:cs="Arial"/>
          <w:color w:val="000000" w:themeColor="text1"/>
          <w:sz w:val="24"/>
          <w:szCs w:val="24"/>
        </w:rPr>
        <w:t xml:space="preserve"> (EJB) 3.0 é uma plataforma </w:t>
      </w:r>
      <w:r w:rsidRPr="006D11A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para criação de aplicações de negócio portáveis, robustas e reutilizáveis usando a linguagem</w:t>
      </w:r>
      <w:r w:rsidRPr="006D11A6">
        <w:rPr>
          <w:rFonts w:ascii="Arial" w:hAnsi="Arial" w:cs="Arial"/>
          <w:color w:val="000000" w:themeColor="text1"/>
          <w:sz w:val="24"/>
          <w:szCs w:val="24"/>
        </w:rPr>
        <w:t xml:space="preserve"> de programação Java. A vantagem de u</w:t>
      </w:r>
      <w:r w:rsidRPr="006D11A6">
        <w:rPr>
          <w:rFonts w:ascii="Arial" w:hAnsi="Arial" w:cs="Arial"/>
          <w:color w:val="000000"/>
          <w:sz w:val="24"/>
          <w:szCs w:val="24"/>
        </w:rPr>
        <w:t>tilização do EJB, consiste no fato do desenvolvedor utilizar mais tempo desenvolvendo lógica de negócio assim, preocupando-se menos com transação, persistênc</w:t>
      </w:r>
      <w:r>
        <w:rPr>
          <w:rFonts w:ascii="Arial" w:hAnsi="Arial" w:cs="Arial"/>
          <w:color w:val="000000"/>
          <w:sz w:val="24"/>
          <w:szCs w:val="24"/>
        </w:rPr>
        <w:t xml:space="preserve">ia de dados, serviços de rede e </w:t>
      </w:r>
      <w:r w:rsidRPr="006D11A6">
        <w:rPr>
          <w:rFonts w:ascii="Arial" w:hAnsi="Arial" w:cs="Arial"/>
          <w:color w:val="000000"/>
          <w:sz w:val="24"/>
          <w:szCs w:val="24"/>
        </w:rPr>
        <w:t>outros.</w:t>
      </w:r>
    </w:p>
    <w:p w:rsidR="006666F6" w:rsidRPr="006D11A6" w:rsidRDefault="006666F6" w:rsidP="006666F6">
      <w:pPr>
        <w:shd w:val="clear" w:color="auto" w:fill="FFFFFF"/>
        <w:spacing w:before="240" w:after="240" w:line="360" w:lineRule="auto"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6D11A6">
        <w:rPr>
          <w:rFonts w:ascii="Arial" w:hAnsi="Arial" w:cs="Arial"/>
          <w:color w:val="000000"/>
          <w:sz w:val="24"/>
          <w:szCs w:val="24"/>
        </w:rPr>
        <w:t>Existe três tipos de EJB, cada um com sua finalidade:</w:t>
      </w:r>
    </w:p>
    <w:p w:rsidR="006666F6" w:rsidRPr="006D11A6" w:rsidRDefault="006666F6" w:rsidP="006666F6">
      <w:pPr>
        <w:numPr>
          <w:ilvl w:val="0"/>
          <w:numId w:val="3"/>
        </w:numPr>
        <w:shd w:val="clear" w:color="auto" w:fill="FFFFFF"/>
        <w:suppressAutoHyphens w:val="0"/>
        <w:spacing w:before="100" w:beforeAutospacing="1" w:after="100" w:afterAutospacing="1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proofErr w:type="spellStart"/>
      <w:r w:rsidRPr="006D11A6">
        <w:rPr>
          <w:rFonts w:ascii="Arial" w:eastAsia="Times New Roman" w:hAnsi="Arial" w:cs="Arial"/>
          <w:bCs/>
          <w:color w:val="000000"/>
          <w:sz w:val="24"/>
          <w:szCs w:val="24"/>
          <w:lang w:eastAsia="pt-BR"/>
        </w:rPr>
        <w:t>Session</w:t>
      </w:r>
      <w:proofErr w:type="spellEnd"/>
      <w:r w:rsidRPr="006D11A6">
        <w:rPr>
          <w:rFonts w:ascii="Arial" w:eastAsia="Times New Roman" w:hAnsi="Arial" w:cs="Arial"/>
          <w:bCs/>
          <w:color w:val="000000"/>
          <w:sz w:val="24"/>
          <w:szCs w:val="24"/>
          <w:lang w:eastAsia="pt-BR"/>
        </w:rPr>
        <w:t xml:space="preserve"> </w:t>
      </w:r>
      <w:proofErr w:type="spellStart"/>
      <w:r w:rsidRPr="006D11A6">
        <w:rPr>
          <w:rFonts w:ascii="Arial" w:eastAsia="Times New Roman" w:hAnsi="Arial" w:cs="Arial"/>
          <w:bCs/>
          <w:color w:val="000000"/>
          <w:sz w:val="24"/>
          <w:szCs w:val="24"/>
          <w:lang w:eastAsia="pt-BR"/>
        </w:rPr>
        <w:t>Beans</w:t>
      </w:r>
      <w:proofErr w:type="spellEnd"/>
      <w:r w:rsidRPr="006D11A6">
        <w:rPr>
          <w:rFonts w:ascii="Arial" w:eastAsia="Times New Roman" w:hAnsi="Arial" w:cs="Arial"/>
          <w:bCs/>
          <w:color w:val="000000"/>
          <w:sz w:val="24"/>
          <w:szCs w:val="24"/>
          <w:lang w:eastAsia="pt-BR"/>
        </w:rPr>
        <w:t> </w:t>
      </w:r>
      <w:r w:rsidRPr="006D11A6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– Utilizado para guardar a lógica de negócio da aplicação.</w:t>
      </w:r>
    </w:p>
    <w:p w:rsidR="006666F6" w:rsidRPr="006D11A6" w:rsidRDefault="006666F6" w:rsidP="006666F6">
      <w:pPr>
        <w:numPr>
          <w:ilvl w:val="0"/>
          <w:numId w:val="3"/>
        </w:numPr>
        <w:shd w:val="clear" w:color="auto" w:fill="FFFFFF"/>
        <w:suppressAutoHyphens w:val="0"/>
        <w:spacing w:before="100" w:beforeAutospacing="1" w:after="100" w:afterAutospacing="1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proofErr w:type="spellStart"/>
      <w:r w:rsidRPr="006D11A6">
        <w:rPr>
          <w:rFonts w:ascii="Arial" w:eastAsia="Times New Roman" w:hAnsi="Arial" w:cs="Arial"/>
          <w:bCs/>
          <w:color w:val="000000"/>
          <w:sz w:val="24"/>
          <w:szCs w:val="24"/>
          <w:lang w:eastAsia="pt-BR"/>
        </w:rPr>
        <w:t>Message-Driven</w:t>
      </w:r>
      <w:proofErr w:type="spellEnd"/>
      <w:r w:rsidRPr="006D11A6">
        <w:rPr>
          <w:rFonts w:ascii="Arial" w:eastAsia="Times New Roman" w:hAnsi="Arial" w:cs="Arial"/>
          <w:bCs/>
          <w:color w:val="000000"/>
          <w:sz w:val="24"/>
          <w:szCs w:val="24"/>
          <w:lang w:eastAsia="pt-BR"/>
        </w:rPr>
        <w:t xml:space="preserve"> </w:t>
      </w:r>
      <w:proofErr w:type="spellStart"/>
      <w:r w:rsidRPr="006D11A6">
        <w:rPr>
          <w:rFonts w:ascii="Arial" w:eastAsia="Times New Roman" w:hAnsi="Arial" w:cs="Arial"/>
          <w:bCs/>
          <w:color w:val="000000"/>
          <w:sz w:val="24"/>
          <w:szCs w:val="24"/>
          <w:lang w:eastAsia="pt-BR"/>
        </w:rPr>
        <w:t>Bean</w:t>
      </w:r>
      <w:proofErr w:type="spellEnd"/>
      <w:r w:rsidRPr="006D11A6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 – Utilizado para troca de mensagens.</w:t>
      </w:r>
    </w:p>
    <w:p w:rsidR="006666F6" w:rsidRPr="006D11A6" w:rsidRDefault="006666F6" w:rsidP="006666F6">
      <w:pPr>
        <w:numPr>
          <w:ilvl w:val="0"/>
          <w:numId w:val="3"/>
        </w:numPr>
        <w:shd w:val="clear" w:color="auto" w:fill="FFFFFF"/>
        <w:suppressAutoHyphens w:val="0"/>
        <w:spacing w:before="100" w:beforeAutospacing="1" w:after="100" w:afterAutospacing="1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proofErr w:type="spellStart"/>
      <w:r w:rsidRPr="006D11A6">
        <w:rPr>
          <w:rFonts w:ascii="Arial" w:eastAsia="Times New Roman" w:hAnsi="Arial" w:cs="Arial"/>
          <w:bCs/>
          <w:color w:val="000000"/>
          <w:sz w:val="24"/>
          <w:szCs w:val="24"/>
          <w:lang w:eastAsia="pt-BR"/>
        </w:rPr>
        <w:t>Entity</w:t>
      </w:r>
      <w:proofErr w:type="spellEnd"/>
      <w:r w:rsidRPr="006D11A6">
        <w:rPr>
          <w:rFonts w:ascii="Arial" w:eastAsia="Times New Roman" w:hAnsi="Arial" w:cs="Arial"/>
          <w:bCs/>
          <w:color w:val="000000"/>
          <w:sz w:val="24"/>
          <w:szCs w:val="24"/>
          <w:lang w:eastAsia="pt-BR"/>
        </w:rPr>
        <w:t xml:space="preserve"> </w:t>
      </w:r>
      <w:proofErr w:type="spellStart"/>
      <w:r w:rsidRPr="006D11A6">
        <w:rPr>
          <w:rFonts w:ascii="Arial" w:eastAsia="Times New Roman" w:hAnsi="Arial" w:cs="Arial"/>
          <w:bCs/>
          <w:color w:val="000000"/>
          <w:sz w:val="24"/>
          <w:szCs w:val="24"/>
          <w:lang w:eastAsia="pt-BR"/>
        </w:rPr>
        <w:t>Bean</w:t>
      </w:r>
      <w:proofErr w:type="spellEnd"/>
      <w:r w:rsidRPr="006D11A6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 (até versão EJB 2.x) – Utilizado para representar</w:t>
      </w: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as tabelas do banco de dados [12</w:t>
      </w:r>
      <w:r w:rsidRPr="006D11A6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].</w:t>
      </w:r>
    </w:p>
    <w:p w:rsidR="006666F6" w:rsidRPr="006D11A6" w:rsidRDefault="006666F6" w:rsidP="006666F6">
      <w:pPr>
        <w:shd w:val="clear" w:color="auto" w:fill="FFFFFF"/>
        <w:spacing w:before="100" w:beforeAutospacing="1" w:after="100" w:afterAutospacing="1" w:line="360" w:lineRule="auto"/>
        <w:jc w:val="both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6D11A6">
        <w:rPr>
          <w:rFonts w:ascii="Arial" w:eastAsia="Times New Roman" w:hAnsi="Arial" w:cs="Arial"/>
          <w:b/>
          <w:color w:val="000000"/>
          <w:sz w:val="24"/>
          <w:szCs w:val="24"/>
          <w:lang w:eastAsia="pt-BR"/>
        </w:rPr>
        <w:t>JPA 2.0:</w:t>
      </w:r>
      <w:r w:rsidRPr="006D11A6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Java </w:t>
      </w:r>
      <w:proofErr w:type="spellStart"/>
      <w:r w:rsidRPr="006D11A6">
        <w:rPr>
          <w:rFonts w:ascii="Arial" w:hAnsi="Arial" w:cs="Arial"/>
          <w:color w:val="000000"/>
          <w:sz w:val="24"/>
          <w:szCs w:val="24"/>
          <w:shd w:val="clear" w:color="auto" w:fill="FFFFFF"/>
        </w:rPr>
        <w:t>Persistence</w:t>
      </w:r>
      <w:proofErr w:type="spellEnd"/>
      <w:r w:rsidRPr="006D11A6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API é uma especificação para camada de persistência dos dados. É utilizada nas aplicações Java para permitir a </w:t>
      </w:r>
      <w:r w:rsidRPr="006D11A6">
        <w:rPr>
          <w:rFonts w:ascii="Arial" w:hAnsi="Arial" w:cs="Arial"/>
          <w:color w:val="000000"/>
          <w:sz w:val="24"/>
          <w:szCs w:val="24"/>
          <w:shd w:val="clear" w:color="auto" w:fill="FFFFFF"/>
        </w:rPr>
        <w:lastRenderedPageBreak/>
        <w:t>gravação/leitura de objetos em bancos de dados relacionais de forma transparente, técnica conhecida como ORM (</w:t>
      </w:r>
      <w:proofErr w:type="spellStart"/>
      <w:r w:rsidRPr="006D11A6">
        <w:rPr>
          <w:rFonts w:ascii="Arial" w:hAnsi="Arial" w:cs="Arial"/>
          <w:color w:val="000000"/>
          <w:sz w:val="24"/>
          <w:szCs w:val="24"/>
          <w:shd w:val="clear" w:color="auto" w:fill="FFFFFF"/>
        </w:rPr>
        <w:t>Object</w:t>
      </w:r>
      <w:proofErr w:type="spellEnd"/>
      <w:r w:rsidRPr="006D11A6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6D11A6">
        <w:rPr>
          <w:rFonts w:ascii="Arial" w:hAnsi="Arial" w:cs="Arial"/>
          <w:color w:val="000000"/>
          <w:sz w:val="24"/>
          <w:szCs w:val="24"/>
          <w:shd w:val="clear" w:color="auto" w:fill="FFFFFF"/>
        </w:rPr>
        <w:t>Relational</w:t>
      </w:r>
      <w:proofErr w:type="spellEnd"/>
      <w:r w:rsidRPr="006D11A6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6D11A6">
        <w:rPr>
          <w:rFonts w:ascii="Arial" w:hAnsi="Arial" w:cs="Arial"/>
          <w:color w:val="000000"/>
          <w:sz w:val="24"/>
          <w:szCs w:val="24"/>
          <w:shd w:val="clear" w:color="auto" w:fill="FFFFFF"/>
        </w:rPr>
        <w:t>Mapping</w:t>
      </w:r>
      <w:proofErr w:type="spellEnd"/>
      <w:r w:rsidRPr="006D11A6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). </w:t>
      </w:r>
    </w:p>
    <w:p w:rsidR="006666F6" w:rsidRPr="006D11A6" w:rsidRDefault="006666F6" w:rsidP="006666F6">
      <w:pPr>
        <w:shd w:val="clear" w:color="auto" w:fill="FFFFFF"/>
        <w:spacing w:before="100" w:beforeAutospacing="1" w:after="100" w:afterAutospacing="1" w:line="360" w:lineRule="auto"/>
        <w:jc w:val="both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6D11A6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O JPA 2.0 é uma versão atualizada, que incluiu características que não estavam na primeira versão. O JPA 2.0, foi especificado pela JSR 317 do Java EE 6 e sua implementação de referência é o </w:t>
      </w:r>
      <w:proofErr w:type="spellStart"/>
      <w:r w:rsidRPr="006D11A6">
        <w:rPr>
          <w:rFonts w:ascii="Arial" w:hAnsi="Arial" w:cs="Arial"/>
          <w:color w:val="000000"/>
          <w:sz w:val="24"/>
          <w:szCs w:val="24"/>
          <w:shd w:val="clear" w:color="auto" w:fill="FFFFFF"/>
        </w:rPr>
        <w:t>EclipseLink</w:t>
      </w:r>
      <w:proofErr w:type="spellEnd"/>
      <w:r w:rsidRPr="006D11A6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. A principal característica da versão do JPA 2.0, foi em relação ao mapeamento objeto-relacional, as quais mais sofreram melhorias, porque além de melhorar alguns mapeamentos que eram limitados na versão anterior, criou-se outros recursos de mapeamento com base no que já existia nos frameworks de persistência proprietários como </w:t>
      </w:r>
      <w:proofErr w:type="spellStart"/>
      <w:r w:rsidRPr="006D11A6">
        <w:rPr>
          <w:rFonts w:ascii="Arial" w:hAnsi="Arial" w:cs="Arial"/>
          <w:color w:val="000000"/>
          <w:sz w:val="24"/>
          <w:szCs w:val="24"/>
          <w:shd w:val="clear" w:color="auto" w:fill="FFFFFF"/>
        </w:rPr>
        <w:t>Hibernate</w:t>
      </w:r>
      <w:proofErr w:type="spellEnd"/>
      <w:r w:rsidRPr="006D11A6">
        <w:rPr>
          <w:rFonts w:ascii="Arial" w:hAnsi="Arial" w:cs="Arial"/>
          <w:color w:val="000000"/>
          <w:sz w:val="24"/>
          <w:szCs w:val="24"/>
          <w:shd w:val="clear" w:color="auto" w:fill="FFFFFF"/>
        </w:rPr>
        <w:t>, visando atender às necessidades da maioria dos usuários</w:t>
      </w:r>
      <w:r>
        <w:rPr>
          <w:rFonts w:ascii="Arial" w:hAnsi="Arial" w:cs="Arial"/>
          <w:color w:val="000000"/>
          <w:sz w:val="24"/>
          <w:szCs w:val="24"/>
          <w:shd w:val="clear" w:color="auto" w:fill="FFFFFF"/>
        </w:rPr>
        <w:t>, dentre outras [13</w:t>
      </w:r>
      <w:r w:rsidRPr="006D11A6">
        <w:rPr>
          <w:rFonts w:ascii="Arial" w:hAnsi="Arial" w:cs="Arial"/>
          <w:color w:val="000000"/>
          <w:sz w:val="24"/>
          <w:szCs w:val="24"/>
          <w:shd w:val="clear" w:color="auto" w:fill="FFFFFF"/>
        </w:rPr>
        <w:t>].</w:t>
      </w:r>
    </w:p>
    <w:p w:rsidR="006666F6" w:rsidRPr="006D11A6" w:rsidRDefault="006666F6" w:rsidP="006666F6">
      <w:pPr>
        <w:shd w:val="clear" w:color="auto" w:fill="FFFFFF"/>
        <w:spacing w:before="100" w:beforeAutospacing="1" w:after="100" w:afterAutospacing="1" w:line="360" w:lineRule="auto"/>
        <w:jc w:val="both"/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 w:rsidRPr="006D11A6">
        <w:rPr>
          <w:rFonts w:ascii="Arial" w:hAnsi="Arial" w:cs="Arial"/>
          <w:color w:val="000000"/>
          <w:sz w:val="24"/>
          <w:szCs w:val="24"/>
        </w:rPr>
        <w:br/>
      </w:r>
      <w:r w:rsidRPr="006D11A6">
        <w:rPr>
          <w:rFonts w:ascii="Arial" w:eastAsia="Times New Roman" w:hAnsi="Arial" w:cs="Arial"/>
          <w:b/>
          <w:color w:val="000000"/>
          <w:sz w:val="24"/>
          <w:szCs w:val="24"/>
          <w:lang w:eastAsia="pt-BR"/>
        </w:rPr>
        <w:t xml:space="preserve">JSF 2.0: </w:t>
      </w:r>
      <w:r w:rsidRPr="006D11A6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O </w:t>
      </w:r>
      <w:proofErr w:type="spellStart"/>
      <w:r w:rsidRPr="006D11A6">
        <w:rPr>
          <w:rFonts w:ascii="Arial" w:hAnsi="Arial" w:cs="Arial"/>
          <w:color w:val="000000" w:themeColor="text1"/>
          <w:sz w:val="24"/>
          <w:szCs w:val="24"/>
        </w:rPr>
        <w:t>JavaServer</w:t>
      </w:r>
      <w:proofErr w:type="spellEnd"/>
      <w:r w:rsidRPr="006D11A6">
        <w:rPr>
          <w:rFonts w:ascii="Arial" w:hAnsi="Arial" w:cs="Arial"/>
          <w:color w:val="000000" w:themeColor="text1"/>
          <w:sz w:val="24"/>
          <w:szCs w:val="24"/>
        </w:rPr>
        <w:t xml:space="preserve"> Faces (</w:t>
      </w:r>
      <w:r w:rsidRPr="006D11A6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JSF), é uma tecnologia que permite criar aplicações Java para Web utilizando componentes visuais pré-prontos, de forma que o desenvolvedor não se preocupe com </w:t>
      </w:r>
      <w:proofErr w:type="spellStart"/>
      <w:r w:rsidRPr="006D11A6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Javascript</w:t>
      </w:r>
      <w:proofErr w:type="spellEnd"/>
      <w:r w:rsidRPr="006D11A6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e HTML. Basta adicionarmos os componentes (calendários, tabelas, formulários) e eles serão </w:t>
      </w:r>
      <w:proofErr w:type="spellStart"/>
      <w:r w:rsidRPr="006D11A6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renderizados</w:t>
      </w:r>
      <w:proofErr w:type="spellEnd"/>
      <w:r w:rsidRPr="006D11A6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e exibidos em formato </w:t>
      </w:r>
      <w:proofErr w:type="spellStart"/>
      <w:r w:rsidRPr="006D11A6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html</w:t>
      </w:r>
      <w:proofErr w:type="spellEnd"/>
      <w:r w:rsidRPr="006D11A6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. Outra característica é a separação entre as camadas de apresentação e de aplicação. Pensando no modelo MVC, o JSF possui uma camada de visualização bem separada do conjunto de classes de modelo. O JSF possui ainda a vantagem de ser uma especificação do Java EE, isto é, todo servidor de aplicações Java tem que vir com uma implementação dela e </w:t>
      </w:r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há diversas outras disponíveis [14</w:t>
      </w:r>
      <w:r w:rsidRPr="006D11A6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].</w:t>
      </w:r>
    </w:p>
    <w:p w:rsidR="006666F6" w:rsidRDefault="006666F6" w:rsidP="006666F6">
      <w:pPr>
        <w:shd w:val="clear" w:color="auto" w:fill="FFFFFF"/>
        <w:spacing w:before="100" w:beforeAutospacing="1" w:after="100" w:afterAutospacing="1" w:line="360" w:lineRule="auto"/>
        <w:jc w:val="both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6D11A6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O JSF 2.0 é uma versão que traz uma série de melhorias e mudanças úteis para o desenvolvedor de software, como o AJAX nativo, anotações, navegação implícita e condicional, suporte a requisição via GET, </w:t>
      </w:r>
      <w:proofErr w:type="spellStart"/>
      <w:r w:rsidRPr="006D11A6">
        <w:rPr>
          <w:rFonts w:ascii="Arial" w:hAnsi="Arial" w:cs="Arial"/>
          <w:color w:val="000000"/>
          <w:sz w:val="24"/>
          <w:szCs w:val="24"/>
          <w:shd w:val="clear" w:color="auto" w:fill="FFFFFF"/>
        </w:rPr>
        <w:t>View</w:t>
      </w:r>
      <w:proofErr w:type="spellEnd"/>
      <w:r w:rsidRPr="006D11A6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6D11A6">
        <w:rPr>
          <w:rFonts w:ascii="Arial" w:hAnsi="Arial" w:cs="Arial"/>
          <w:color w:val="000000"/>
          <w:sz w:val="24"/>
          <w:szCs w:val="24"/>
          <w:shd w:val="clear" w:color="auto" w:fill="FFFFFF"/>
        </w:rPr>
        <w:t>Scope</w:t>
      </w:r>
      <w:proofErr w:type="spellEnd"/>
      <w:r w:rsidRPr="006D11A6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, </w:t>
      </w:r>
      <w:proofErr w:type="spellStart"/>
      <w:r w:rsidRPr="006D11A6">
        <w:rPr>
          <w:rFonts w:ascii="Arial" w:hAnsi="Arial" w:cs="Arial"/>
          <w:color w:val="000000"/>
          <w:sz w:val="24"/>
          <w:szCs w:val="24"/>
          <w:shd w:val="clear" w:color="auto" w:fill="FFFFFF"/>
        </w:rPr>
        <w:t>Resources</w:t>
      </w:r>
      <w:proofErr w:type="spellEnd"/>
      <w:r w:rsidRPr="006D11A6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, Project </w:t>
      </w:r>
      <w:proofErr w:type="spellStart"/>
      <w:r w:rsidRPr="006D11A6">
        <w:rPr>
          <w:rFonts w:ascii="Arial" w:hAnsi="Arial" w:cs="Arial"/>
          <w:color w:val="000000"/>
          <w:sz w:val="24"/>
          <w:szCs w:val="24"/>
          <w:shd w:val="clear" w:color="auto" w:fill="FFFFFF"/>
        </w:rPr>
        <w:t>Stage</w:t>
      </w:r>
      <w:proofErr w:type="spellEnd"/>
      <w:r w:rsidRPr="006D11A6">
        <w:rPr>
          <w:rFonts w:ascii="Arial" w:hAnsi="Arial" w:cs="Arial"/>
          <w:color w:val="000000"/>
          <w:sz w:val="24"/>
          <w:szCs w:val="24"/>
          <w:shd w:val="clear" w:color="auto" w:fill="FFFFFF"/>
        </w:rPr>
        <w:t>, dentre outras</w:t>
      </w:r>
      <w:r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[15</w:t>
      </w:r>
      <w:r w:rsidRPr="006D11A6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]. </w:t>
      </w:r>
    </w:p>
    <w:p w:rsidR="006666F6" w:rsidRDefault="006666F6" w:rsidP="006666F6">
      <w:pPr>
        <w:shd w:val="clear" w:color="auto" w:fill="FFFFFF"/>
        <w:spacing w:before="100" w:beforeAutospacing="1" w:after="100" w:afterAutospacing="1" w:line="360" w:lineRule="auto"/>
        <w:jc w:val="both"/>
        <w:rPr>
          <w:rFonts w:ascii="Arial" w:hAnsi="Arial" w:cs="Arial"/>
          <w:b/>
          <w:color w:val="000000"/>
          <w:sz w:val="24"/>
          <w:szCs w:val="24"/>
          <w:shd w:val="clear" w:color="auto" w:fill="FFFFFF"/>
        </w:rPr>
      </w:pPr>
      <w:proofErr w:type="gramStart"/>
      <w:r w:rsidRPr="00FE7697">
        <w:rPr>
          <w:rFonts w:ascii="Arial" w:hAnsi="Arial" w:cs="Arial"/>
          <w:b/>
          <w:color w:val="000000"/>
          <w:sz w:val="24"/>
          <w:szCs w:val="24"/>
          <w:shd w:val="clear" w:color="auto" w:fill="FFFFFF"/>
        </w:rPr>
        <w:t>3.4 Descrição</w:t>
      </w:r>
      <w:proofErr w:type="gramEnd"/>
      <w:r w:rsidRPr="00FE7697">
        <w:rPr>
          <w:rFonts w:ascii="Arial" w:hAnsi="Arial" w:cs="Arial"/>
          <w:b/>
          <w:color w:val="000000"/>
          <w:sz w:val="24"/>
          <w:szCs w:val="24"/>
          <w:shd w:val="clear" w:color="auto" w:fill="FFFFFF"/>
        </w:rPr>
        <w:t xml:space="preserve"> da Arquitetura</w:t>
      </w:r>
    </w:p>
    <w:p w:rsidR="006666F6" w:rsidRPr="00FE7697" w:rsidRDefault="006666F6" w:rsidP="006666F6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>
        <w:rPr>
          <w:rFonts w:ascii="Arial" w:hAnsi="Arial" w:cs="Arial"/>
          <w:color w:val="000000" w:themeColor="text1"/>
          <w:sz w:val="24"/>
          <w:szCs w:val="24"/>
        </w:rPr>
        <w:tab/>
      </w:r>
      <w:r w:rsidRPr="00FE7697">
        <w:rPr>
          <w:rFonts w:ascii="Arial" w:hAnsi="Arial" w:cs="Arial"/>
          <w:color w:val="000000" w:themeColor="text1"/>
          <w:sz w:val="24"/>
          <w:szCs w:val="24"/>
        </w:rPr>
        <w:t>Definiu-se construir a arquitetura em três camadas: Controle, Negócio e Modelo. A utilização dessas camada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s é uma adaptação do padrão de </w:t>
      </w:r>
      <w:r w:rsidRPr="00FE7697">
        <w:rPr>
          <w:rFonts w:ascii="Arial" w:hAnsi="Arial" w:cs="Arial"/>
          <w:color w:val="000000" w:themeColor="text1"/>
          <w:sz w:val="24"/>
          <w:szCs w:val="24"/>
        </w:rPr>
        <w:t>projeto MVC (</w:t>
      </w:r>
      <w:proofErr w:type="spellStart"/>
      <w:r w:rsidRPr="00FE7697">
        <w:rPr>
          <w:rFonts w:ascii="Arial" w:hAnsi="Arial" w:cs="Arial"/>
          <w:color w:val="000000" w:themeColor="text1"/>
          <w:sz w:val="24"/>
          <w:szCs w:val="24"/>
        </w:rPr>
        <w:t>Model-View-Controller</w:t>
      </w:r>
      <w:proofErr w:type="spellEnd"/>
      <w:r w:rsidRPr="00FE7697">
        <w:rPr>
          <w:rFonts w:ascii="Arial" w:hAnsi="Arial" w:cs="Arial"/>
          <w:color w:val="000000" w:themeColor="text1"/>
          <w:sz w:val="24"/>
          <w:szCs w:val="24"/>
        </w:rPr>
        <w:t>) que permite o isolamento de implementação e reduz o impacto de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possíveis mudanças em cada uma</w:t>
      </w:r>
      <w:r w:rsidRPr="00FE7697">
        <w:rPr>
          <w:rFonts w:ascii="Arial" w:hAnsi="Arial" w:cs="Arial"/>
          <w:color w:val="000000" w:themeColor="text1"/>
          <w:sz w:val="24"/>
          <w:szCs w:val="24"/>
        </w:rPr>
        <w:t xml:space="preserve">. A camada Controle </w:t>
      </w:r>
      <w:r w:rsidRPr="00FE7697">
        <w:rPr>
          <w:rFonts w:ascii="Arial" w:hAnsi="Arial" w:cs="Arial"/>
          <w:color w:val="000000" w:themeColor="text1"/>
          <w:sz w:val="24"/>
          <w:szCs w:val="24"/>
        </w:rPr>
        <w:lastRenderedPageBreak/>
        <w:t xml:space="preserve">agrupa a lógica necessária para receber a interação do usuário e interagir com a camada Negócio, que possui os métodos implementados para a realização da lógica de negócios em si. A camada Modelo fornece os métodos para a realização das operações CRUD (Criar, Buscar, Atualizar e Remover) nas entidades referenciadas no sistema em questão. A separação das camadas visa isolar possíveis mudanças na arquitetura através de interfaces bem definidas entre elas. </w:t>
      </w:r>
    </w:p>
    <w:p w:rsidR="006666F6" w:rsidRPr="00FE7697" w:rsidRDefault="006666F6" w:rsidP="006666F6">
      <w:pPr>
        <w:shd w:val="clear" w:color="auto" w:fill="FFFFFF"/>
        <w:spacing w:before="100" w:beforeAutospacing="1" w:after="100" w:afterAutospacing="1" w:line="360" w:lineRule="auto"/>
        <w:jc w:val="both"/>
        <w:rPr>
          <w:rFonts w:ascii="Arial" w:hAnsi="Arial" w:cs="Arial"/>
          <w:b/>
          <w:color w:val="000000"/>
          <w:sz w:val="24"/>
          <w:szCs w:val="24"/>
          <w:shd w:val="clear" w:color="auto" w:fill="FFFFFF"/>
        </w:rPr>
      </w:pPr>
      <w:r>
        <w:rPr>
          <w:rFonts w:ascii="Arial" w:hAnsi="Arial" w:cs="Arial"/>
          <w:b/>
          <w:color w:val="000000"/>
          <w:sz w:val="24"/>
          <w:szCs w:val="24"/>
          <w:shd w:val="clear" w:color="auto" w:fill="FFFFFF"/>
        </w:rPr>
        <w:t xml:space="preserve">                                </w:t>
      </w:r>
      <w:r>
        <w:rPr>
          <w:noProof/>
          <w:lang w:eastAsia="pt-BR"/>
        </w:rPr>
        <w:drawing>
          <wp:inline distT="0" distB="0" distL="0" distR="0" wp14:anchorId="35FF3C47" wp14:editId="1BB84849">
            <wp:extent cx="2695575" cy="2281265"/>
            <wp:effectExtent l="19050" t="0" r="9525" b="0"/>
            <wp:docPr id="1" name="Imagem 0" descr="mv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vc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22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6F6" w:rsidRDefault="006666F6" w:rsidP="006666F6">
      <w:pPr>
        <w:shd w:val="clear" w:color="auto" w:fill="FFFFFF"/>
        <w:spacing w:before="100" w:beforeAutospacing="1" w:after="100" w:afterAutospacing="1" w:line="360" w:lineRule="auto"/>
        <w:jc w:val="both"/>
        <w:rPr>
          <w:rFonts w:ascii="Arial" w:hAnsi="Arial" w:cs="Arial"/>
          <w:b/>
          <w:color w:val="000000"/>
          <w:sz w:val="24"/>
          <w:szCs w:val="24"/>
          <w:shd w:val="clear" w:color="auto" w:fill="FFFFFF"/>
        </w:rPr>
      </w:pPr>
      <w:r w:rsidRPr="00FE7697">
        <w:rPr>
          <w:rFonts w:ascii="Arial" w:hAnsi="Arial" w:cs="Arial"/>
          <w:b/>
          <w:color w:val="000000"/>
          <w:sz w:val="24"/>
          <w:szCs w:val="24"/>
          <w:shd w:val="clear" w:color="auto" w:fill="FFFFFF"/>
        </w:rPr>
        <w:t>3.4.1 Tecnologias</w:t>
      </w:r>
    </w:p>
    <w:p w:rsidR="006666F6" w:rsidRPr="00FE7697" w:rsidRDefault="006666F6" w:rsidP="006666F6">
      <w:pPr>
        <w:shd w:val="clear" w:color="auto" w:fill="FFFFFF"/>
        <w:spacing w:before="100" w:beforeAutospacing="1" w:after="100" w:afterAutospacing="1" w:line="360" w:lineRule="auto"/>
        <w:jc w:val="both"/>
        <w:rPr>
          <w:rFonts w:ascii="Arial" w:hAnsi="Arial" w:cs="Arial"/>
          <w:b/>
          <w:color w:val="000000"/>
          <w:sz w:val="24"/>
          <w:szCs w:val="24"/>
          <w:shd w:val="clear" w:color="auto" w:fill="FFFFFF"/>
        </w:rPr>
      </w:pPr>
      <w:r>
        <w:t xml:space="preserve">         </w:t>
      </w:r>
      <w:r w:rsidRPr="00FE7697">
        <w:rPr>
          <w:rFonts w:ascii="Arial" w:hAnsi="Arial" w:cs="Arial"/>
          <w:color w:val="000000" w:themeColor="text1"/>
          <w:sz w:val="24"/>
          <w:szCs w:val="24"/>
        </w:rPr>
        <w:t xml:space="preserve">A camada Negócio da aplicação é implementada com o uso da tecnologia Enterprise Java </w:t>
      </w:r>
      <w:proofErr w:type="spellStart"/>
      <w:r w:rsidRPr="00FE7697">
        <w:rPr>
          <w:rFonts w:ascii="Arial" w:hAnsi="Arial" w:cs="Arial"/>
          <w:color w:val="000000" w:themeColor="text1"/>
          <w:sz w:val="24"/>
          <w:szCs w:val="24"/>
        </w:rPr>
        <w:t>Beans</w:t>
      </w:r>
      <w:proofErr w:type="spellEnd"/>
      <w:r w:rsidRPr="00FE7697">
        <w:rPr>
          <w:rFonts w:ascii="Arial" w:hAnsi="Arial" w:cs="Arial"/>
          <w:color w:val="000000" w:themeColor="text1"/>
          <w:sz w:val="24"/>
          <w:szCs w:val="24"/>
        </w:rPr>
        <w:t xml:space="preserve"> (EJB). Através dessa tecnologia, é possível distribuir os objetos responsáveis pela lógica de negócio em diferentes servidores, permitindo uma solução escalável e distribuída. Além desses benefícios, conforme a quantidade de aplicações se expande, é possível formar uma Arquitetura Orientada a Serviços (SOA), facilitando a interação com ferramentas atuais construídas com esse foco. A camada da interface gráfica, em contato direto com o usuário final, é desenvolvida através da tecnologia JSP (Java Server </w:t>
      </w:r>
      <w:proofErr w:type="spellStart"/>
      <w:r w:rsidRPr="00FE7697">
        <w:rPr>
          <w:rFonts w:ascii="Arial" w:hAnsi="Arial" w:cs="Arial"/>
          <w:color w:val="000000" w:themeColor="text1"/>
          <w:sz w:val="24"/>
          <w:szCs w:val="24"/>
        </w:rPr>
        <w:t>Pages</w:t>
      </w:r>
      <w:proofErr w:type="spellEnd"/>
      <w:r w:rsidRPr="00FE7697">
        <w:rPr>
          <w:rFonts w:ascii="Arial" w:hAnsi="Arial" w:cs="Arial"/>
          <w:color w:val="000000" w:themeColor="text1"/>
          <w:sz w:val="24"/>
          <w:szCs w:val="24"/>
        </w:rPr>
        <w:t>), em conjunto com tecnologias como: HTML (</w:t>
      </w:r>
      <w:proofErr w:type="spellStart"/>
      <w:r w:rsidRPr="00FE7697">
        <w:rPr>
          <w:rFonts w:ascii="Arial" w:hAnsi="Arial" w:cs="Arial"/>
          <w:color w:val="000000" w:themeColor="text1"/>
          <w:sz w:val="24"/>
          <w:szCs w:val="24"/>
        </w:rPr>
        <w:t>HyperText</w:t>
      </w:r>
      <w:proofErr w:type="spellEnd"/>
      <w:r w:rsidRPr="00FE7697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FE7697">
        <w:rPr>
          <w:rFonts w:ascii="Arial" w:hAnsi="Arial" w:cs="Arial"/>
          <w:color w:val="000000" w:themeColor="text1"/>
          <w:sz w:val="24"/>
          <w:szCs w:val="24"/>
        </w:rPr>
        <w:t>Markup</w:t>
      </w:r>
      <w:proofErr w:type="spellEnd"/>
      <w:r w:rsidRPr="00FE7697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FE7697">
        <w:rPr>
          <w:rFonts w:ascii="Arial" w:hAnsi="Arial" w:cs="Arial"/>
          <w:color w:val="000000" w:themeColor="text1"/>
          <w:sz w:val="24"/>
          <w:szCs w:val="24"/>
        </w:rPr>
        <w:t>Language</w:t>
      </w:r>
      <w:proofErr w:type="spellEnd"/>
      <w:r w:rsidRPr="00FE7697">
        <w:rPr>
          <w:rFonts w:ascii="Arial" w:hAnsi="Arial" w:cs="Arial"/>
          <w:color w:val="000000" w:themeColor="text1"/>
          <w:sz w:val="24"/>
          <w:szCs w:val="24"/>
        </w:rPr>
        <w:t xml:space="preserve">), </w:t>
      </w:r>
      <w:proofErr w:type="spellStart"/>
      <w:r w:rsidRPr="00FE7697">
        <w:rPr>
          <w:rFonts w:ascii="Arial" w:hAnsi="Arial" w:cs="Arial"/>
          <w:color w:val="000000" w:themeColor="text1"/>
          <w:sz w:val="24"/>
          <w:szCs w:val="24"/>
        </w:rPr>
        <w:t>Javascript</w:t>
      </w:r>
      <w:proofErr w:type="spellEnd"/>
      <w:r w:rsidRPr="00FE7697">
        <w:rPr>
          <w:rFonts w:ascii="Arial" w:hAnsi="Arial" w:cs="Arial"/>
          <w:color w:val="000000" w:themeColor="text1"/>
          <w:sz w:val="24"/>
          <w:szCs w:val="24"/>
        </w:rPr>
        <w:t>, CSS (</w:t>
      </w:r>
      <w:proofErr w:type="spellStart"/>
      <w:r w:rsidRPr="00FE7697">
        <w:rPr>
          <w:rFonts w:ascii="Arial" w:hAnsi="Arial" w:cs="Arial"/>
          <w:color w:val="000000" w:themeColor="text1"/>
          <w:sz w:val="24"/>
          <w:szCs w:val="24"/>
        </w:rPr>
        <w:t>Cascading</w:t>
      </w:r>
      <w:proofErr w:type="spellEnd"/>
      <w:r w:rsidRPr="00FE7697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FE7697">
        <w:rPr>
          <w:rFonts w:ascii="Arial" w:hAnsi="Arial" w:cs="Arial"/>
          <w:color w:val="000000" w:themeColor="text1"/>
          <w:sz w:val="24"/>
          <w:szCs w:val="24"/>
        </w:rPr>
        <w:t>StyleSheet</w:t>
      </w:r>
      <w:proofErr w:type="spellEnd"/>
      <w:r w:rsidRPr="00FE7697">
        <w:rPr>
          <w:rFonts w:ascii="Arial" w:hAnsi="Arial" w:cs="Arial"/>
          <w:color w:val="000000" w:themeColor="text1"/>
          <w:sz w:val="24"/>
          <w:szCs w:val="24"/>
        </w:rPr>
        <w:t>), Ajax.</w:t>
      </w:r>
    </w:p>
    <w:p w:rsidR="006666F6" w:rsidRDefault="006666F6" w:rsidP="006666F6">
      <w:pPr>
        <w:tabs>
          <w:tab w:val="left" w:pos="6990"/>
        </w:tabs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3.5</w:t>
      </w:r>
      <w:r w:rsidRPr="006D11A6">
        <w:rPr>
          <w:rFonts w:ascii="Arial" w:hAnsi="Arial" w:cs="Arial"/>
          <w:b/>
          <w:sz w:val="24"/>
          <w:szCs w:val="24"/>
        </w:rPr>
        <w:t xml:space="preserve"> Protótipos de Telas</w:t>
      </w:r>
    </w:p>
    <w:p w:rsidR="006666F6" w:rsidRPr="006D11A6" w:rsidRDefault="006666F6" w:rsidP="006666F6">
      <w:pPr>
        <w:tabs>
          <w:tab w:val="left" w:pos="6990"/>
        </w:tabs>
        <w:rPr>
          <w:rFonts w:ascii="Arial" w:hAnsi="Arial" w:cs="Arial"/>
          <w:b/>
          <w:sz w:val="24"/>
          <w:szCs w:val="24"/>
        </w:rPr>
      </w:pPr>
    </w:p>
    <w:p w:rsidR="006666F6" w:rsidRPr="00EB6489" w:rsidRDefault="006666F6" w:rsidP="006666F6">
      <w:pPr>
        <w:tabs>
          <w:tab w:val="left" w:pos="6990"/>
        </w:tabs>
        <w:jc w:val="center"/>
        <w:rPr>
          <w:rFonts w:ascii="Arial" w:hAnsi="Arial" w:cs="Arial"/>
          <w:b/>
          <w:sz w:val="24"/>
          <w:szCs w:val="24"/>
        </w:rPr>
      </w:pPr>
      <w:r w:rsidRPr="00EB6489">
        <w:rPr>
          <w:rFonts w:ascii="Arial" w:hAnsi="Arial" w:cs="Arial"/>
          <w:b/>
          <w:sz w:val="24"/>
          <w:szCs w:val="24"/>
        </w:rPr>
        <w:t>Controle de Acesso</w:t>
      </w:r>
    </w:p>
    <w:p w:rsidR="006666F6" w:rsidRDefault="006666F6" w:rsidP="006666F6">
      <w:pPr>
        <w:tabs>
          <w:tab w:val="left" w:pos="6990"/>
        </w:tabs>
        <w:jc w:val="center"/>
        <w:rPr>
          <w:rFonts w:ascii="Arial" w:hAnsi="Arial" w:cs="Arial"/>
          <w:sz w:val="24"/>
          <w:szCs w:val="24"/>
        </w:rPr>
      </w:pPr>
      <w:r>
        <w:rPr>
          <w:b/>
          <w:bCs/>
          <w:noProof/>
          <w:lang w:eastAsia="pt-BR"/>
        </w:rPr>
        <w:lastRenderedPageBreak/>
        <w:drawing>
          <wp:anchor distT="0" distB="101600" distL="0" distR="0" simplePos="0" relativeHeight="251659264" behindDoc="0" locked="0" layoutInCell="1" allowOverlap="1" wp14:anchorId="07B9DFDB" wp14:editId="00CD850B">
            <wp:simplePos x="0" y="0"/>
            <wp:positionH relativeFrom="column">
              <wp:posOffset>0</wp:posOffset>
            </wp:positionH>
            <wp:positionV relativeFrom="paragraph">
              <wp:posOffset>294640</wp:posOffset>
            </wp:positionV>
            <wp:extent cx="5469255" cy="3412490"/>
            <wp:effectExtent l="0" t="0" r="0" b="0"/>
            <wp:wrapSquare wrapText="largest"/>
            <wp:docPr id="5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13837" t="9842" r="13837" b="98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9255" cy="3412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666F6" w:rsidRPr="00EB6489" w:rsidRDefault="006666F6" w:rsidP="006666F6">
      <w:pPr>
        <w:tabs>
          <w:tab w:val="left" w:pos="6990"/>
        </w:tabs>
        <w:jc w:val="center"/>
        <w:rPr>
          <w:rFonts w:ascii="Arial" w:hAnsi="Arial" w:cs="Arial"/>
          <w:b/>
          <w:sz w:val="24"/>
          <w:szCs w:val="24"/>
        </w:rPr>
      </w:pPr>
      <w:r w:rsidRPr="00EB6489">
        <w:rPr>
          <w:rFonts w:ascii="Arial" w:hAnsi="Arial" w:cs="Arial"/>
          <w:b/>
          <w:sz w:val="24"/>
          <w:szCs w:val="24"/>
        </w:rPr>
        <w:t>Cadastro de Aluno</w:t>
      </w:r>
    </w:p>
    <w:p w:rsidR="006666F6" w:rsidRDefault="006666F6" w:rsidP="006666F6">
      <w:pPr>
        <w:tabs>
          <w:tab w:val="left" w:pos="6990"/>
        </w:tabs>
        <w:jc w:val="center"/>
        <w:rPr>
          <w:rFonts w:ascii="Arial" w:hAnsi="Arial" w:cs="Arial"/>
          <w:sz w:val="24"/>
          <w:szCs w:val="24"/>
        </w:rPr>
      </w:pPr>
      <w:r>
        <w:rPr>
          <w:b/>
          <w:bCs/>
          <w:noProof/>
          <w:lang w:eastAsia="pt-BR"/>
        </w:rPr>
        <w:drawing>
          <wp:anchor distT="0" distB="101600" distL="0" distR="0" simplePos="0" relativeHeight="251660288" behindDoc="0" locked="0" layoutInCell="1" allowOverlap="1" wp14:anchorId="6775981D" wp14:editId="25597551">
            <wp:simplePos x="0" y="0"/>
            <wp:positionH relativeFrom="margin">
              <wp:posOffset>38100</wp:posOffset>
            </wp:positionH>
            <wp:positionV relativeFrom="paragraph">
              <wp:posOffset>211455</wp:posOffset>
            </wp:positionV>
            <wp:extent cx="5420995" cy="3707765"/>
            <wp:effectExtent l="0" t="0" r="8255" b="6985"/>
            <wp:wrapSquare wrapText="largest"/>
            <wp:docPr id="9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13837" t="9842" r="138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0995" cy="3707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6666F6" w:rsidRPr="00EB6489" w:rsidRDefault="006666F6" w:rsidP="006666F6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 w:rsidRPr="00EB6489">
        <w:rPr>
          <w:rFonts w:ascii="Arial" w:hAnsi="Arial" w:cs="Arial"/>
          <w:b/>
          <w:bCs/>
          <w:sz w:val="24"/>
          <w:szCs w:val="24"/>
        </w:rPr>
        <w:t>Cadastro de Professor</w:t>
      </w:r>
    </w:p>
    <w:p w:rsidR="006666F6" w:rsidRPr="00411EC2" w:rsidRDefault="006666F6" w:rsidP="006666F6">
      <w:pPr>
        <w:spacing w:line="360" w:lineRule="auto"/>
        <w:jc w:val="center"/>
        <w:rPr>
          <w:rFonts w:ascii="Arial" w:hAnsi="Arial" w:cs="Arial"/>
          <w:bCs/>
          <w:sz w:val="24"/>
          <w:szCs w:val="24"/>
        </w:rPr>
      </w:pPr>
      <w:r>
        <w:rPr>
          <w:b/>
          <w:bCs/>
          <w:noProof/>
          <w:lang w:eastAsia="pt-BR"/>
        </w:rPr>
        <w:lastRenderedPageBreak/>
        <w:drawing>
          <wp:anchor distT="0" distB="101600" distL="0" distR="0" simplePos="0" relativeHeight="251661312" behindDoc="0" locked="0" layoutInCell="1" allowOverlap="1" wp14:anchorId="73F66F20" wp14:editId="50122280">
            <wp:simplePos x="0" y="0"/>
            <wp:positionH relativeFrom="margin">
              <wp:align>left</wp:align>
            </wp:positionH>
            <wp:positionV relativeFrom="paragraph">
              <wp:posOffset>354965</wp:posOffset>
            </wp:positionV>
            <wp:extent cx="5543550" cy="3213100"/>
            <wp:effectExtent l="0" t="0" r="0" b="6350"/>
            <wp:wrapSquare wrapText="largest"/>
            <wp:docPr id="15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13837" t="9842" r="138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3213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666F6" w:rsidRDefault="006666F6" w:rsidP="006666F6">
      <w:pPr>
        <w:tabs>
          <w:tab w:val="left" w:pos="6990"/>
        </w:tabs>
        <w:jc w:val="center"/>
        <w:rPr>
          <w:rFonts w:ascii="Arial" w:hAnsi="Arial" w:cs="Arial"/>
          <w:sz w:val="24"/>
          <w:szCs w:val="24"/>
        </w:rPr>
      </w:pPr>
    </w:p>
    <w:p w:rsidR="006666F6" w:rsidRPr="00EB6489" w:rsidRDefault="006666F6" w:rsidP="006666F6">
      <w:pPr>
        <w:tabs>
          <w:tab w:val="left" w:pos="6990"/>
        </w:tabs>
        <w:jc w:val="center"/>
        <w:rPr>
          <w:rFonts w:ascii="Arial" w:hAnsi="Arial" w:cs="Arial"/>
          <w:b/>
          <w:sz w:val="24"/>
          <w:szCs w:val="24"/>
        </w:rPr>
      </w:pPr>
      <w:r w:rsidRPr="00EB6489">
        <w:rPr>
          <w:rFonts w:ascii="Arial" w:hAnsi="Arial" w:cs="Arial"/>
          <w:b/>
          <w:sz w:val="24"/>
          <w:szCs w:val="24"/>
        </w:rPr>
        <w:t>Cadastro de Evento</w:t>
      </w:r>
    </w:p>
    <w:p w:rsidR="006666F6" w:rsidRDefault="006666F6" w:rsidP="006666F6">
      <w:pPr>
        <w:tabs>
          <w:tab w:val="left" w:pos="6990"/>
        </w:tabs>
        <w:jc w:val="center"/>
        <w:rPr>
          <w:rFonts w:ascii="Arial" w:hAnsi="Arial" w:cs="Arial"/>
          <w:sz w:val="24"/>
          <w:szCs w:val="24"/>
        </w:rPr>
      </w:pPr>
      <w:r>
        <w:rPr>
          <w:b/>
          <w:bCs/>
          <w:noProof/>
          <w:lang w:eastAsia="pt-BR"/>
        </w:rPr>
        <w:drawing>
          <wp:anchor distT="0" distB="101600" distL="0" distR="0" simplePos="0" relativeHeight="251662336" behindDoc="0" locked="0" layoutInCell="1" allowOverlap="1" wp14:anchorId="62C25659" wp14:editId="547789F8">
            <wp:simplePos x="0" y="0"/>
            <wp:positionH relativeFrom="margin">
              <wp:align>left</wp:align>
            </wp:positionH>
            <wp:positionV relativeFrom="paragraph">
              <wp:posOffset>293370</wp:posOffset>
            </wp:positionV>
            <wp:extent cx="5543550" cy="3239770"/>
            <wp:effectExtent l="0" t="0" r="0" b="0"/>
            <wp:wrapSquare wrapText="largest"/>
            <wp:docPr id="18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13837" t="9842" r="138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3239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666F6" w:rsidRDefault="006666F6" w:rsidP="006666F6">
      <w:pPr>
        <w:tabs>
          <w:tab w:val="left" w:pos="6990"/>
        </w:tabs>
        <w:jc w:val="center"/>
        <w:rPr>
          <w:rFonts w:ascii="Arial" w:hAnsi="Arial" w:cs="Arial"/>
          <w:sz w:val="24"/>
          <w:szCs w:val="24"/>
        </w:rPr>
      </w:pPr>
    </w:p>
    <w:p w:rsidR="006666F6" w:rsidRPr="00EB6489" w:rsidRDefault="006666F6" w:rsidP="006666F6">
      <w:pPr>
        <w:tabs>
          <w:tab w:val="left" w:pos="6990"/>
        </w:tabs>
        <w:jc w:val="center"/>
        <w:rPr>
          <w:rFonts w:ascii="Arial" w:hAnsi="Arial" w:cs="Arial"/>
          <w:b/>
          <w:sz w:val="24"/>
          <w:szCs w:val="24"/>
        </w:rPr>
      </w:pPr>
    </w:p>
    <w:p w:rsidR="006666F6" w:rsidRPr="00EB6489" w:rsidRDefault="006666F6" w:rsidP="006666F6">
      <w:pPr>
        <w:tabs>
          <w:tab w:val="left" w:pos="6990"/>
        </w:tabs>
        <w:jc w:val="center"/>
        <w:rPr>
          <w:rFonts w:ascii="Arial" w:hAnsi="Arial" w:cs="Arial"/>
          <w:b/>
          <w:sz w:val="24"/>
          <w:szCs w:val="24"/>
        </w:rPr>
      </w:pPr>
      <w:r w:rsidRPr="00EB6489">
        <w:rPr>
          <w:rFonts w:ascii="Arial" w:hAnsi="Arial" w:cs="Arial"/>
          <w:b/>
          <w:sz w:val="24"/>
          <w:szCs w:val="24"/>
        </w:rPr>
        <w:t>Cadastro de Produção</w:t>
      </w:r>
    </w:p>
    <w:p w:rsidR="006666F6" w:rsidRDefault="006666F6" w:rsidP="006666F6">
      <w:pPr>
        <w:tabs>
          <w:tab w:val="left" w:pos="6990"/>
        </w:tabs>
        <w:jc w:val="center"/>
        <w:rPr>
          <w:rFonts w:ascii="Arial" w:hAnsi="Arial" w:cs="Arial"/>
          <w:sz w:val="24"/>
          <w:szCs w:val="24"/>
        </w:rPr>
      </w:pPr>
      <w:r>
        <w:rPr>
          <w:b/>
          <w:bCs/>
          <w:noProof/>
          <w:lang w:eastAsia="pt-BR"/>
        </w:rPr>
        <w:lastRenderedPageBreak/>
        <w:drawing>
          <wp:anchor distT="0" distB="101600" distL="0" distR="0" simplePos="0" relativeHeight="251663360" behindDoc="0" locked="0" layoutInCell="1" allowOverlap="1" wp14:anchorId="08F4CFAE" wp14:editId="32CFFEDC">
            <wp:simplePos x="0" y="0"/>
            <wp:positionH relativeFrom="margin">
              <wp:align>left</wp:align>
            </wp:positionH>
            <wp:positionV relativeFrom="paragraph">
              <wp:posOffset>81280</wp:posOffset>
            </wp:positionV>
            <wp:extent cx="5562600" cy="3244850"/>
            <wp:effectExtent l="0" t="0" r="0" b="0"/>
            <wp:wrapSquare wrapText="largest"/>
            <wp:docPr id="2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13837" t="9842" r="138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3244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666F6" w:rsidRDefault="006666F6" w:rsidP="006666F6">
      <w:pPr>
        <w:tabs>
          <w:tab w:val="left" w:pos="6990"/>
        </w:tabs>
        <w:jc w:val="center"/>
        <w:rPr>
          <w:rFonts w:ascii="Arial" w:hAnsi="Arial" w:cs="Arial"/>
          <w:sz w:val="24"/>
          <w:szCs w:val="24"/>
        </w:rPr>
      </w:pPr>
    </w:p>
    <w:p w:rsidR="006666F6" w:rsidRDefault="006666F6" w:rsidP="006666F6">
      <w:pPr>
        <w:tabs>
          <w:tab w:val="left" w:pos="6990"/>
        </w:tabs>
        <w:jc w:val="center"/>
        <w:rPr>
          <w:rFonts w:ascii="Arial" w:hAnsi="Arial" w:cs="Arial"/>
          <w:sz w:val="24"/>
          <w:szCs w:val="24"/>
        </w:rPr>
      </w:pPr>
    </w:p>
    <w:p w:rsidR="006666F6" w:rsidRDefault="006666F6" w:rsidP="006666F6">
      <w:pPr>
        <w:tabs>
          <w:tab w:val="left" w:pos="6990"/>
        </w:tabs>
        <w:jc w:val="center"/>
        <w:rPr>
          <w:rFonts w:ascii="Arial" w:hAnsi="Arial" w:cs="Arial"/>
          <w:sz w:val="24"/>
          <w:szCs w:val="24"/>
        </w:rPr>
      </w:pPr>
    </w:p>
    <w:p w:rsidR="006666F6" w:rsidRDefault="006666F6" w:rsidP="006666F6">
      <w:pPr>
        <w:tabs>
          <w:tab w:val="left" w:pos="6990"/>
        </w:tabs>
        <w:jc w:val="center"/>
        <w:rPr>
          <w:rFonts w:ascii="Arial" w:hAnsi="Arial" w:cs="Arial"/>
          <w:sz w:val="24"/>
          <w:szCs w:val="24"/>
        </w:rPr>
      </w:pPr>
    </w:p>
    <w:p w:rsidR="006666F6" w:rsidRDefault="006666F6" w:rsidP="006666F6">
      <w:pPr>
        <w:tabs>
          <w:tab w:val="left" w:pos="6990"/>
        </w:tabs>
        <w:jc w:val="center"/>
        <w:rPr>
          <w:rFonts w:ascii="Arial" w:hAnsi="Arial" w:cs="Arial"/>
          <w:sz w:val="24"/>
          <w:szCs w:val="24"/>
        </w:rPr>
      </w:pPr>
    </w:p>
    <w:p w:rsidR="006666F6" w:rsidRDefault="006666F6" w:rsidP="006666F6">
      <w:pPr>
        <w:tabs>
          <w:tab w:val="left" w:pos="6990"/>
        </w:tabs>
        <w:jc w:val="center"/>
        <w:rPr>
          <w:rFonts w:ascii="Arial" w:hAnsi="Arial" w:cs="Arial"/>
          <w:sz w:val="24"/>
          <w:szCs w:val="24"/>
        </w:rPr>
      </w:pPr>
    </w:p>
    <w:p w:rsidR="006666F6" w:rsidRDefault="006666F6" w:rsidP="006666F6">
      <w:pPr>
        <w:tabs>
          <w:tab w:val="left" w:pos="6990"/>
        </w:tabs>
        <w:jc w:val="center"/>
        <w:rPr>
          <w:rFonts w:ascii="Arial" w:hAnsi="Arial" w:cs="Arial"/>
          <w:sz w:val="24"/>
          <w:szCs w:val="24"/>
        </w:rPr>
      </w:pPr>
    </w:p>
    <w:p w:rsidR="006666F6" w:rsidRDefault="006666F6" w:rsidP="006666F6">
      <w:pPr>
        <w:tabs>
          <w:tab w:val="left" w:pos="6990"/>
        </w:tabs>
        <w:jc w:val="center"/>
        <w:rPr>
          <w:rFonts w:ascii="Arial" w:hAnsi="Arial" w:cs="Arial"/>
          <w:sz w:val="24"/>
          <w:szCs w:val="24"/>
        </w:rPr>
      </w:pPr>
    </w:p>
    <w:p w:rsidR="006666F6" w:rsidRDefault="006666F6" w:rsidP="006666F6">
      <w:pPr>
        <w:tabs>
          <w:tab w:val="left" w:pos="6990"/>
        </w:tabs>
        <w:jc w:val="center"/>
        <w:rPr>
          <w:rFonts w:ascii="Arial" w:hAnsi="Arial" w:cs="Arial"/>
          <w:sz w:val="24"/>
          <w:szCs w:val="24"/>
        </w:rPr>
      </w:pPr>
    </w:p>
    <w:p w:rsidR="006666F6" w:rsidRDefault="006666F6" w:rsidP="006666F6">
      <w:pPr>
        <w:tabs>
          <w:tab w:val="left" w:pos="6990"/>
        </w:tabs>
        <w:jc w:val="center"/>
        <w:rPr>
          <w:rFonts w:ascii="Arial" w:hAnsi="Arial" w:cs="Arial"/>
          <w:sz w:val="24"/>
          <w:szCs w:val="24"/>
        </w:rPr>
      </w:pPr>
    </w:p>
    <w:p w:rsidR="006666F6" w:rsidRDefault="006666F6" w:rsidP="006666F6">
      <w:pPr>
        <w:tabs>
          <w:tab w:val="left" w:pos="6990"/>
        </w:tabs>
        <w:jc w:val="center"/>
        <w:rPr>
          <w:rFonts w:ascii="Arial" w:hAnsi="Arial" w:cs="Arial"/>
          <w:sz w:val="24"/>
          <w:szCs w:val="24"/>
        </w:rPr>
      </w:pPr>
    </w:p>
    <w:p w:rsidR="006666F6" w:rsidRDefault="006666F6" w:rsidP="006666F6">
      <w:pPr>
        <w:tabs>
          <w:tab w:val="left" w:pos="6990"/>
        </w:tabs>
        <w:jc w:val="center"/>
        <w:rPr>
          <w:rFonts w:ascii="Arial" w:hAnsi="Arial" w:cs="Arial"/>
          <w:sz w:val="24"/>
          <w:szCs w:val="24"/>
        </w:rPr>
      </w:pPr>
    </w:p>
    <w:p w:rsidR="006666F6" w:rsidRDefault="006666F6" w:rsidP="006666F6">
      <w:pPr>
        <w:tabs>
          <w:tab w:val="left" w:pos="6990"/>
        </w:tabs>
        <w:jc w:val="center"/>
        <w:rPr>
          <w:rFonts w:ascii="Arial" w:hAnsi="Arial" w:cs="Arial"/>
          <w:sz w:val="24"/>
          <w:szCs w:val="24"/>
        </w:rPr>
      </w:pPr>
    </w:p>
    <w:p w:rsidR="006666F6" w:rsidRDefault="006666F6" w:rsidP="006666F6">
      <w:pPr>
        <w:tabs>
          <w:tab w:val="left" w:pos="6990"/>
        </w:tabs>
        <w:jc w:val="center"/>
        <w:rPr>
          <w:rFonts w:ascii="Arial" w:hAnsi="Arial" w:cs="Arial"/>
          <w:sz w:val="24"/>
          <w:szCs w:val="24"/>
        </w:rPr>
      </w:pPr>
    </w:p>
    <w:p w:rsidR="00EB6489" w:rsidRDefault="00EB6489" w:rsidP="006666F6">
      <w:pPr>
        <w:tabs>
          <w:tab w:val="left" w:pos="6990"/>
        </w:tabs>
        <w:jc w:val="center"/>
        <w:rPr>
          <w:rFonts w:ascii="Arial" w:hAnsi="Arial" w:cs="Arial"/>
          <w:sz w:val="24"/>
          <w:szCs w:val="24"/>
        </w:rPr>
      </w:pPr>
    </w:p>
    <w:p w:rsidR="006666F6" w:rsidRDefault="006666F6" w:rsidP="006666F6">
      <w:pPr>
        <w:tabs>
          <w:tab w:val="left" w:pos="6990"/>
        </w:tabs>
        <w:jc w:val="center"/>
        <w:rPr>
          <w:rFonts w:ascii="Arial" w:hAnsi="Arial" w:cs="Arial"/>
          <w:sz w:val="24"/>
          <w:szCs w:val="24"/>
        </w:rPr>
      </w:pPr>
    </w:p>
    <w:p w:rsidR="006666F6" w:rsidRDefault="006666F6" w:rsidP="006666F6">
      <w:pPr>
        <w:tabs>
          <w:tab w:val="left" w:pos="6990"/>
        </w:tabs>
        <w:jc w:val="center"/>
        <w:rPr>
          <w:rFonts w:ascii="Arial" w:hAnsi="Arial" w:cs="Arial"/>
          <w:sz w:val="24"/>
          <w:szCs w:val="24"/>
        </w:rPr>
      </w:pPr>
    </w:p>
    <w:p w:rsidR="006666F6" w:rsidRDefault="006666F6" w:rsidP="006666F6">
      <w:pPr>
        <w:tabs>
          <w:tab w:val="left" w:pos="6990"/>
        </w:tabs>
        <w:rPr>
          <w:rFonts w:ascii="Arial" w:hAnsi="Arial" w:cs="Arial"/>
          <w:b/>
          <w:sz w:val="24"/>
          <w:szCs w:val="24"/>
        </w:rPr>
      </w:pPr>
    </w:p>
    <w:p w:rsidR="006666F6" w:rsidRDefault="006666F6" w:rsidP="006666F6">
      <w:pPr>
        <w:tabs>
          <w:tab w:val="left" w:pos="6990"/>
        </w:tabs>
        <w:rPr>
          <w:rFonts w:ascii="Arial" w:hAnsi="Arial" w:cs="Arial"/>
          <w:b/>
          <w:sz w:val="24"/>
          <w:szCs w:val="24"/>
        </w:rPr>
      </w:pPr>
      <w:r w:rsidRPr="006D11A6">
        <w:rPr>
          <w:rFonts w:ascii="Arial" w:hAnsi="Arial" w:cs="Arial"/>
          <w:b/>
          <w:sz w:val="24"/>
          <w:szCs w:val="24"/>
        </w:rPr>
        <w:lastRenderedPageBreak/>
        <w:t>4 – Referências</w:t>
      </w:r>
    </w:p>
    <w:p w:rsidR="006666F6" w:rsidRPr="00F014F2" w:rsidRDefault="006666F6" w:rsidP="006666F6">
      <w:pPr>
        <w:jc w:val="both"/>
        <w:rPr>
          <w:rFonts w:ascii="Arial" w:hAnsi="Arial" w:cs="Arial"/>
          <w:color w:val="000000" w:themeColor="text1"/>
          <w:sz w:val="21"/>
          <w:szCs w:val="21"/>
          <w:shd w:val="clear" w:color="auto" w:fill="FEFEFE"/>
        </w:rPr>
      </w:pPr>
      <w:r w:rsidRPr="00F014F2">
        <w:rPr>
          <w:rFonts w:ascii="Arial" w:hAnsi="Arial" w:cs="Arial"/>
          <w:color w:val="000000" w:themeColor="text1"/>
          <w:sz w:val="21"/>
          <w:szCs w:val="21"/>
        </w:rPr>
        <w:t xml:space="preserve">[1] </w:t>
      </w:r>
      <w:r w:rsidRPr="00F014F2">
        <w:rPr>
          <w:rFonts w:ascii="Arial" w:hAnsi="Arial" w:cs="Arial"/>
          <w:b/>
          <w:color w:val="000000" w:themeColor="text1"/>
          <w:sz w:val="21"/>
          <w:szCs w:val="21"/>
        </w:rPr>
        <w:t xml:space="preserve">Introdução ao </w:t>
      </w:r>
      <w:proofErr w:type="spellStart"/>
      <w:r w:rsidRPr="00F014F2">
        <w:rPr>
          <w:rFonts w:ascii="Arial" w:hAnsi="Arial" w:cs="Arial"/>
          <w:b/>
          <w:color w:val="000000" w:themeColor="text1"/>
          <w:sz w:val="21"/>
          <w:szCs w:val="21"/>
          <w:shd w:val="clear" w:color="auto" w:fill="FEFEFE"/>
        </w:rPr>
        <w:t>Application</w:t>
      </w:r>
      <w:proofErr w:type="spellEnd"/>
      <w:r w:rsidRPr="00F014F2">
        <w:rPr>
          <w:rFonts w:ascii="Arial" w:hAnsi="Arial" w:cs="Arial"/>
          <w:b/>
          <w:color w:val="000000" w:themeColor="text1"/>
          <w:sz w:val="21"/>
          <w:szCs w:val="21"/>
          <w:shd w:val="clear" w:color="auto" w:fill="FEFEFE"/>
        </w:rPr>
        <w:t xml:space="preserve"> </w:t>
      </w:r>
      <w:proofErr w:type="spellStart"/>
      <w:r w:rsidRPr="00F014F2">
        <w:rPr>
          <w:rFonts w:ascii="Arial" w:hAnsi="Arial" w:cs="Arial"/>
          <w:b/>
          <w:color w:val="000000" w:themeColor="text1"/>
          <w:sz w:val="21"/>
          <w:szCs w:val="21"/>
          <w:shd w:val="clear" w:color="auto" w:fill="FEFEFE"/>
        </w:rPr>
        <w:t>Lifecycle</w:t>
      </w:r>
      <w:proofErr w:type="spellEnd"/>
      <w:r w:rsidRPr="00F014F2">
        <w:rPr>
          <w:rFonts w:ascii="Arial" w:hAnsi="Arial" w:cs="Arial"/>
          <w:b/>
          <w:color w:val="000000" w:themeColor="text1"/>
          <w:sz w:val="21"/>
          <w:szCs w:val="21"/>
          <w:shd w:val="clear" w:color="auto" w:fill="FEFEFE"/>
        </w:rPr>
        <w:t xml:space="preserve"> Management (ALM)</w:t>
      </w:r>
      <w:r w:rsidRPr="00F014F2">
        <w:rPr>
          <w:rFonts w:ascii="Arial" w:hAnsi="Arial" w:cs="Arial"/>
          <w:color w:val="000000" w:themeColor="text1"/>
          <w:sz w:val="21"/>
          <w:szCs w:val="21"/>
          <w:shd w:val="clear" w:color="auto" w:fill="FEFEFE"/>
        </w:rPr>
        <w:t>. Disponível em: &lt;https://msdn.microsoft.com/pt-br/library/ee156630.aspx &gt;. Acesso em: 04/04/2015.</w:t>
      </w:r>
    </w:p>
    <w:p w:rsidR="006666F6" w:rsidRPr="00F014F2" w:rsidRDefault="006666F6" w:rsidP="006666F6">
      <w:pPr>
        <w:jc w:val="both"/>
        <w:rPr>
          <w:rFonts w:ascii="Arial" w:hAnsi="Arial" w:cs="Arial"/>
          <w:color w:val="000000" w:themeColor="text1"/>
          <w:sz w:val="21"/>
          <w:szCs w:val="21"/>
          <w:shd w:val="clear" w:color="auto" w:fill="FEFEFE"/>
        </w:rPr>
      </w:pPr>
      <w:r w:rsidRPr="00F014F2">
        <w:rPr>
          <w:rFonts w:ascii="Arial" w:hAnsi="Arial" w:cs="Arial"/>
          <w:color w:val="000000" w:themeColor="text1"/>
          <w:sz w:val="21"/>
          <w:szCs w:val="21"/>
          <w:shd w:val="clear" w:color="auto" w:fill="FEFEFE"/>
        </w:rPr>
        <w:t xml:space="preserve">[2] DE SANTANA, Otávio Gonçalves. </w:t>
      </w:r>
      <w:r w:rsidRPr="00F014F2">
        <w:rPr>
          <w:rFonts w:ascii="Arial" w:hAnsi="Arial" w:cs="Arial"/>
          <w:b/>
          <w:color w:val="000000" w:themeColor="text1"/>
          <w:sz w:val="21"/>
          <w:szCs w:val="21"/>
          <w:shd w:val="clear" w:color="auto" w:fill="FEFEFE"/>
        </w:rPr>
        <w:t xml:space="preserve">Por que </w:t>
      </w:r>
      <w:proofErr w:type="gramStart"/>
      <w:r w:rsidRPr="00F014F2">
        <w:rPr>
          <w:rFonts w:ascii="Arial" w:hAnsi="Arial" w:cs="Arial"/>
          <w:b/>
          <w:color w:val="000000" w:themeColor="text1"/>
          <w:sz w:val="21"/>
          <w:szCs w:val="21"/>
          <w:shd w:val="clear" w:color="auto" w:fill="FEFEFE"/>
        </w:rPr>
        <w:t>Java?</w:t>
      </w:r>
      <w:r w:rsidRPr="00F014F2">
        <w:rPr>
          <w:rFonts w:ascii="Arial" w:hAnsi="Arial" w:cs="Arial"/>
          <w:color w:val="000000" w:themeColor="text1"/>
          <w:sz w:val="21"/>
          <w:szCs w:val="21"/>
          <w:shd w:val="clear" w:color="auto" w:fill="FEFEFE"/>
        </w:rPr>
        <w:t>.</w:t>
      </w:r>
      <w:proofErr w:type="gramEnd"/>
      <w:r w:rsidRPr="00F014F2">
        <w:rPr>
          <w:rFonts w:ascii="Arial" w:hAnsi="Arial" w:cs="Arial"/>
          <w:color w:val="000000" w:themeColor="text1"/>
          <w:sz w:val="21"/>
          <w:szCs w:val="21"/>
          <w:shd w:val="clear" w:color="auto" w:fill="FEFEFE"/>
        </w:rPr>
        <w:t xml:space="preserve"> Disponível em: &lt;</w:t>
      </w:r>
      <w:hyperlink r:id="rId17" w:history="1">
        <w:r w:rsidRPr="00F014F2">
          <w:rPr>
            <w:rStyle w:val="Hyperlink"/>
            <w:rFonts w:ascii="Arial" w:hAnsi="Arial" w:cs="Arial"/>
            <w:color w:val="000000" w:themeColor="text1"/>
            <w:sz w:val="21"/>
            <w:szCs w:val="21"/>
            <w:shd w:val="clear" w:color="auto" w:fill="FEFEFE"/>
          </w:rPr>
          <w:t>http://www.devmedia.com.br/por-que-java/20384</w:t>
        </w:r>
      </w:hyperlink>
      <w:r w:rsidRPr="00F014F2">
        <w:rPr>
          <w:rFonts w:ascii="Arial" w:hAnsi="Arial" w:cs="Arial"/>
          <w:color w:val="000000" w:themeColor="text1"/>
          <w:sz w:val="21"/>
          <w:szCs w:val="21"/>
          <w:shd w:val="clear" w:color="auto" w:fill="FEFEFE"/>
        </w:rPr>
        <w:t>&gt;. Acesso: 04/04/2015.</w:t>
      </w:r>
    </w:p>
    <w:p w:rsidR="006666F6" w:rsidRPr="00F014F2" w:rsidRDefault="006666F6" w:rsidP="006666F6">
      <w:pPr>
        <w:jc w:val="both"/>
        <w:rPr>
          <w:rFonts w:ascii="Arial" w:hAnsi="Arial" w:cs="Arial"/>
          <w:color w:val="000000" w:themeColor="text1"/>
          <w:sz w:val="21"/>
          <w:szCs w:val="21"/>
          <w:shd w:val="clear" w:color="auto" w:fill="FEFEFE"/>
        </w:rPr>
      </w:pPr>
      <w:r w:rsidRPr="00F014F2">
        <w:rPr>
          <w:rFonts w:ascii="Arial" w:hAnsi="Arial" w:cs="Arial"/>
          <w:color w:val="000000" w:themeColor="text1"/>
          <w:sz w:val="21"/>
          <w:szCs w:val="21"/>
          <w:shd w:val="clear" w:color="auto" w:fill="FEFEFE"/>
        </w:rPr>
        <w:t xml:space="preserve">[3] </w:t>
      </w:r>
      <w:proofErr w:type="spellStart"/>
      <w:r w:rsidRPr="00F014F2">
        <w:rPr>
          <w:rFonts w:ascii="Arial" w:hAnsi="Arial" w:cs="Arial"/>
          <w:b/>
          <w:color w:val="000000" w:themeColor="text1"/>
          <w:sz w:val="21"/>
          <w:szCs w:val="21"/>
          <w:shd w:val="clear" w:color="auto" w:fill="FEFEFE"/>
        </w:rPr>
        <w:t>NetBeans</w:t>
      </w:r>
      <w:proofErr w:type="spellEnd"/>
      <w:r w:rsidRPr="00F014F2">
        <w:rPr>
          <w:rFonts w:ascii="Arial" w:hAnsi="Arial" w:cs="Arial"/>
          <w:b/>
          <w:color w:val="000000" w:themeColor="text1"/>
          <w:sz w:val="21"/>
          <w:szCs w:val="21"/>
          <w:shd w:val="clear" w:color="auto" w:fill="FEFEFE"/>
        </w:rPr>
        <w:t xml:space="preserve"> IDE</w:t>
      </w:r>
      <w:r w:rsidRPr="00F014F2">
        <w:rPr>
          <w:rFonts w:ascii="Arial" w:hAnsi="Arial" w:cs="Arial"/>
          <w:color w:val="000000" w:themeColor="text1"/>
          <w:sz w:val="21"/>
          <w:szCs w:val="21"/>
          <w:shd w:val="clear" w:color="auto" w:fill="FEFEFE"/>
        </w:rPr>
        <w:t>. Disponível em: &lt;</w:t>
      </w:r>
      <w:r w:rsidRPr="00F014F2">
        <w:rPr>
          <w:rFonts w:ascii="Arial" w:hAnsi="Arial" w:cs="Arial"/>
          <w:sz w:val="21"/>
          <w:szCs w:val="21"/>
        </w:rPr>
        <w:t xml:space="preserve"> </w:t>
      </w:r>
      <w:r w:rsidRPr="00F014F2">
        <w:rPr>
          <w:rFonts w:ascii="Arial" w:hAnsi="Arial" w:cs="Arial"/>
          <w:color w:val="000000" w:themeColor="text1"/>
          <w:sz w:val="21"/>
          <w:szCs w:val="21"/>
          <w:shd w:val="clear" w:color="auto" w:fill="FEFEFE"/>
        </w:rPr>
        <w:t>https://netbeans.org/features/index.html&gt;. Acesso em: 04/04/2015.</w:t>
      </w:r>
    </w:p>
    <w:p w:rsidR="006666F6" w:rsidRPr="00F014F2" w:rsidRDefault="006666F6" w:rsidP="006666F6">
      <w:pPr>
        <w:jc w:val="both"/>
        <w:rPr>
          <w:rFonts w:ascii="Arial" w:hAnsi="Arial" w:cs="Arial"/>
          <w:color w:val="000000" w:themeColor="text1"/>
          <w:sz w:val="21"/>
          <w:szCs w:val="21"/>
          <w:shd w:val="clear" w:color="auto" w:fill="FEFEFE"/>
        </w:rPr>
      </w:pPr>
      <w:r w:rsidRPr="00F014F2">
        <w:rPr>
          <w:rFonts w:ascii="Arial" w:hAnsi="Arial" w:cs="Arial"/>
          <w:color w:val="000000" w:themeColor="text1"/>
          <w:sz w:val="21"/>
          <w:szCs w:val="21"/>
          <w:shd w:val="clear" w:color="auto" w:fill="FEFEFE"/>
        </w:rPr>
        <w:t xml:space="preserve">[4] SILVESTRE, Henrique. </w:t>
      </w:r>
      <w:r w:rsidRPr="00F014F2">
        <w:rPr>
          <w:rFonts w:ascii="Arial" w:hAnsi="Arial" w:cs="Arial"/>
          <w:b/>
          <w:color w:val="000000" w:themeColor="text1"/>
          <w:sz w:val="21"/>
          <w:szCs w:val="21"/>
          <w:shd w:val="clear" w:color="auto" w:fill="FEFEFE"/>
        </w:rPr>
        <w:t>O que é</w:t>
      </w:r>
      <w:r w:rsidRPr="00F014F2">
        <w:rPr>
          <w:rFonts w:ascii="Arial" w:hAnsi="Arial" w:cs="Arial"/>
          <w:color w:val="000000" w:themeColor="text1"/>
          <w:sz w:val="21"/>
          <w:szCs w:val="21"/>
          <w:shd w:val="clear" w:color="auto" w:fill="FEFEFE"/>
        </w:rPr>
        <w:t xml:space="preserve"> </w:t>
      </w:r>
      <w:proofErr w:type="spellStart"/>
      <w:proofErr w:type="gramStart"/>
      <w:r w:rsidRPr="00F014F2">
        <w:rPr>
          <w:rFonts w:ascii="Arial" w:hAnsi="Arial" w:cs="Arial"/>
          <w:b/>
          <w:color w:val="000000" w:themeColor="text1"/>
          <w:sz w:val="21"/>
          <w:szCs w:val="21"/>
          <w:shd w:val="clear" w:color="auto" w:fill="FEFEFE"/>
        </w:rPr>
        <w:t>Git</w:t>
      </w:r>
      <w:proofErr w:type="spellEnd"/>
      <w:r w:rsidRPr="00F014F2">
        <w:rPr>
          <w:rFonts w:ascii="Arial" w:hAnsi="Arial" w:cs="Arial"/>
          <w:b/>
          <w:color w:val="000000" w:themeColor="text1"/>
          <w:sz w:val="21"/>
          <w:szCs w:val="21"/>
          <w:shd w:val="clear" w:color="auto" w:fill="FEFEFE"/>
        </w:rPr>
        <w:t>?</w:t>
      </w:r>
      <w:r w:rsidRPr="00F014F2">
        <w:rPr>
          <w:rFonts w:ascii="Arial" w:hAnsi="Arial" w:cs="Arial"/>
          <w:color w:val="000000" w:themeColor="text1"/>
          <w:sz w:val="21"/>
          <w:szCs w:val="21"/>
          <w:shd w:val="clear" w:color="auto" w:fill="FEFEFE"/>
        </w:rPr>
        <w:t>.</w:t>
      </w:r>
      <w:proofErr w:type="gramEnd"/>
      <w:r w:rsidRPr="00F014F2">
        <w:rPr>
          <w:rFonts w:ascii="Arial" w:hAnsi="Arial" w:cs="Arial"/>
          <w:color w:val="000000" w:themeColor="text1"/>
          <w:sz w:val="21"/>
          <w:szCs w:val="21"/>
          <w:shd w:val="clear" w:color="auto" w:fill="FEFEFE"/>
        </w:rPr>
        <w:t xml:space="preserve"> Disponível em: &lt;</w:t>
      </w:r>
      <w:hyperlink r:id="rId18" w:history="1">
        <w:r w:rsidRPr="00F014F2">
          <w:rPr>
            <w:rStyle w:val="Hyperlink"/>
            <w:rFonts w:ascii="Arial" w:hAnsi="Arial" w:cs="Arial"/>
            <w:color w:val="000000" w:themeColor="text1"/>
            <w:sz w:val="21"/>
            <w:szCs w:val="21"/>
            <w:shd w:val="clear" w:color="auto" w:fill="FEFEFE"/>
          </w:rPr>
          <w:t>http://pt.slideshare.net/HenriqueSilvestre1/git-e-github-conceitos-bsicos</w:t>
        </w:r>
      </w:hyperlink>
      <w:r w:rsidRPr="00F014F2">
        <w:rPr>
          <w:rFonts w:ascii="Arial" w:hAnsi="Arial" w:cs="Arial"/>
          <w:color w:val="000000" w:themeColor="text1"/>
          <w:sz w:val="21"/>
          <w:szCs w:val="21"/>
          <w:shd w:val="clear" w:color="auto" w:fill="FEFEFE"/>
        </w:rPr>
        <w:t>&gt;. Acesso em: 05/04/2015.</w:t>
      </w:r>
    </w:p>
    <w:p w:rsidR="006666F6" w:rsidRPr="00F014F2" w:rsidRDefault="006666F6" w:rsidP="006666F6">
      <w:pPr>
        <w:jc w:val="both"/>
        <w:rPr>
          <w:rFonts w:ascii="Arial" w:hAnsi="Arial" w:cs="Arial"/>
          <w:color w:val="000000" w:themeColor="text1"/>
          <w:sz w:val="21"/>
          <w:szCs w:val="21"/>
          <w:shd w:val="clear" w:color="auto" w:fill="FEFEFE"/>
        </w:rPr>
      </w:pPr>
      <w:r w:rsidRPr="00F014F2">
        <w:rPr>
          <w:rFonts w:ascii="Arial" w:hAnsi="Arial" w:cs="Arial"/>
          <w:color w:val="000000" w:themeColor="text1"/>
          <w:sz w:val="21"/>
          <w:szCs w:val="21"/>
          <w:shd w:val="clear" w:color="auto" w:fill="FEFEFE"/>
        </w:rPr>
        <w:t xml:space="preserve">[5] SANTOS, Adriano. </w:t>
      </w:r>
      <w:r w:rsidRPr="00F014F2">
        <w:rPr>
          <w:rFonts w:ascii="Arial" w:hAnsi="Arial" w:cs="Arial"/>
          <w:b/>
          <w:color w:val="000000" w:themeColor="text1"/>
          <w:sz w:val="21"/>
          <w:szCs w:val="21"/>
          <w:shd w:val="clear" w:color="auto" w:fill="FEFEFE"/>
        </w:rPr>
        <w:t xml:space="preserve">MySQL: Quem é </w:t>
      </w:r>
      <w:proofErr w:type="gramStart"/>
      <w:r w:rsidRPr="00F014F2">
        <w:rPr>
          <w:rFonts w:ascii="Arial" w:hAnsi="Arial" w:cs="Arial"/>
          <w:b/>
          <w:color w:val="000000" w:themeColor="text1"/>
          <w:sz w:val="21"/>
          <w:szCs w:val="21"/>
          <w:shd w:val="clear" w:color="auto" w:fill="FEFEFE"/>
        </w:rPr>
        <w:t>você?</w:t>
      </w:r>
      <w:r w:rsidRPr="00F014F2">
        <w:rPr>
          <w:rFonts w:ascii="Arial" w:hAnsi="Arial" w:cs="Arial"/>
          <w:color w:val="000000" w:themeColor="text1"/>
          <w:sz w:val="21"/>
          <w:szCs w:val="21"/>
          <w:shd w:val="clear" w:color="auto" w:fill="FEFEFE"/>
        </w:rPr>
        <w:t>.</w:t>
      </w:r>
      <w:proofErr w:type="gramEnd"/>
      <w:r w:rsidRPr="00F014F2">
        <w:rPr>
          <w:rFonts w:ascii="Arial" w:hAnsi="Arial" w:cs="Arial"/>
          <w:color w:val="000000" w:themeColor="text1"/>
          <w:sz w:val="21"/>
          <w:szCs w:val="21"/>
          <w:shd w:val="clear" w:color="auto" w:fill="FEFEFE"/>
        </w:rPr>
        <w:t xml:space="preserve"> Disponível em: &lt;</w:t>
      </w:r>
      <w:hyperlink r:id="rId19" w:history="1">
        <w:r w:rsidRPr="00F014F2">
          <w:rPr>
            <w:rStyle w:val="Hyperlink"/>
            <w:rFonts w:ascii="Arial" w:hAnsi="Arial" w:cs="Arial"/>
            <w:color w:val="000000" w:themeColor="text1"/>
            <w:sz w:val="21"/>
            <w:szCs w:val="21"/>
            <w:shd w:val="clear" w:color="auto" w:fill="FEFEFE"/>
          </w:rPr>
          <w:t>http://www.devmedia.com.br/mysql-quem-e-voce/1752</w:t>
        </w:r>
      </w:hyperlink>
      <w:r w:rsidRPr="00F014F2">
        <w:rPr>
          <w:rFonts w:ascii="Arial" w:hAnsi="Arial" w:cs="Arial"/>
          <w:color w:val="000000" w:themeColor="text1"/>
          <w:sz w:val="21"/>
          <w:szCs w:val="21"/>
          <w:shd w:val="clear" w:color="auto" w:fill="FEFEFE"/>
        </w:rPr>
        <w:t>&gt;. Acesso em: 05/04/2015.</w:t>
      </w:r>
    </w:p>
    <w:p w:rsidR="006666F6" w:rsidRPr="00F014F2" w:rsidRDefault="006666F6" w:rsidP="006666F6">
      <w:pPr>
        <w:jc w:val="both"/>
        <w:rPr>
          <w:rFonts w:ascii="Arial" w:hAnsi="Arial" w:cs="Arial"/>
          <w:color w:val="000000" w:themeColor="text1"/>
          <w:sz w:val="21"/>
          <w:szCs w:val="21"/>
        </w:rPr>
      </w:pPr>
      <w:r w:rsidRPr="00F014F2">
        <w:rPr>
          <w:rFonts w:ascii="Arial" w:hAnsi="Arial" w:cs="Arial"/>
          <w:b/>
          <w:color w:val="000000" w:themeColor="text1"/>
          <w:sz w:val="21"/>
          <w:szCs w:val="21"/>
        </w:rPr>
        <w:br/>
      </w:r>
      <w:r w:rsidRPr="00F014F2">
        <w:rPr>
          <w:rFonts w:ascii="Arial" w:hAnsi="Arial" w:cs="Arial"/>
          <w:color w:val="000000" w:themeColor="text1"/>
          <w:sz w:val="21"/>
          <w:szCs w:val="21"/>
        </w:rPr>
        <w:t xml:space="preserve">[6] </w:t>
      </w:r>
      <w:r w:rsidRPr="00F014F2">
        <w:rPr>
          <w:rFonts w:ascii="Arial" w:hAnsi="Arial" w:cs="Arial"/>
          <w:b/>
          <w:color w:val="000000" w:themeColor="text1"/>
          <w:sz w:val="21"/>
          <w:szCs w:val="21"/>
        </w:rPr>
        <w:t xml:space="preserve">GitHub – </w:t>
      </w:r>
      <w:proofErr w:type="spellStart"/>
      <w:r w:rsidRPr="00F014F2">
        <w:rPr>
          <w:rFonts w:ascii="Arial" w:hAnsi="Arial" w:cs="Arial"/>
          <w:b/>
          <w:color w:val="000000" w:themeColor="text1"/>
          <w:sz w:val="21"/>
          <w:szCs w:val="21"/>
        </w:rPr>
        <w:t>Features</w:t>
      </w:r>
      <w:proofErr w:type="spellEnd"/>
      <w:r w:rsidRPr="00F014F2">
        <w:rPr>
          <w:rFonts w:ascii="Arial" w:hAnsi="Arial" w:cs="Arial"/>
          <w:color w:val="000000" w:themeColor="text1"/>
          <w:sz w:val="21"/>
          <w:szCs w:val="21"/>
        </w:rPr>
        <w:t>. Disponível em: &lt;</w:t>
      </w:r>
      <w:hyperlink r:id="rId20" w:history="1">
        <w:r w:rsidRPr="00F014F2">
          <w:rPr>
            <w:rStyle w:val="Hyperlink"/>
            <w:rFonts w:ascii="Arial" w:hAnsi="Arial" w:cs="Arial"/>
            <w:color w:val="000000" w:themeColor="text1"/>
            <w:sz w:val="21"/>
            <w:szCs w:val="21"/>
          </w:rPr>
          <w:t>https://github.com/features</w:t>
        </w:r>
      </w:hyperlink>
      <w:r w:rsidRPr="00F014F2">
        <w:rPr>
          <w:rFonts w:ascii="Arial" w:hAnsi="Arial" w:cs="Arial"/>
          <w:color w:val="000000" w:themeColor="text1"/>
          <w:sz w:val="21"/>
          <w:szCs w:val="21"/>
        </w:rPr>
        <w:t>&gt;. Acesso em: 05/04/2015.</w:t>
      </w:r>
    </w:p>
    <w:p w:rsidR="006666F6" w:rsidRPr="00F014F2" w:rsidRDefault="006666F6" w:rsidP="006666F6">
      <w:pPr>
        <w:jc w:val="both"/>
        <w:rPr>
          <w:rFonts w:ascii="Arial" w:hAnsi="Arial" w:cs="Arial"/>
          <w:color w:val="000000" w:themeColor="text1"/>
          <w:sz w:val="21"/>
          <w:szCs w:val="21"/>
        </w:rPr>
      </w:pPr>
      <w:r w:rsidRPr="00F014F2">
        <w:rPr>
          <w:rFonts w:ascii="Arial" w:hAnsi="Arial" w:cs="Arial"/>
          <w:color w:val="000000" w:themeColor="text1"/>
          <w:sz w:val="21"/>
          <w:szCs w:val="21"/>
        </w:rPr>
        <w:t xml:space="preserve">[7] WILLIAM, Jon Mc </w:t>
      </w:r>
      <w:proofErr w:type="spellStart"/>
      <w:r w:rsidRPr="00F014F2">
        <w:rPr>
          <w:rFonts w:ascii="Arial" w:hAnsi="Arial" w:cs="Arial"/>
          <w:color w:val="000000" w:themeColor="text1"/>
          <w:sz w:val="21"/>
          <w:szCs w:val="21"/>
        </w:rPr>
        <w:t>Cann</w:t>
      </w:r>
      <w:proofErr w:type="spellEnd"/>
      <w:r w:rsidRPr="00F014F2">
        <w:rPr>
          <w:rFonts w:ascii="Arial" w:hAnsi="Arial" w:cs="Arial"/>
          <w:color w:val="000000" w:themeColor="text1"/>
          <w:sz w:val="21"/>
          <w:szCs w:val="21"/>
        </w:rPr>
        <w:t xml:space="preserve">. </w:t>
      </w:r>
      <w:r w:rsidRPr="00F014F2">
        <w:rPr>
          <w:rFonts w:ascii="Arial" w:hAnsi="Arial" w:cs="Arial"/>
          <w:b/>
          <w:color w:val="000000" w:themeColor="text1"/>
          <w:sz w:val="21"/>
          <w:szCs w:val="21"/>
        </w:rPr>
        <w:t>Dia</w:t>
      </w:r>
      <w:r w:rsidRPr="00F014F2">
        <w:rPr>
          <w:rFonts w:ascii="Arial" w:hAnsi="Arial" w:cs="Arial"/>
          <w:color w:val="000000" w:themeColor="text1"/>
          <w:sz w:val="21"/>
          <w:szCs w:val="21"/>
        </w:rPr>
        <w:t>. Disponível em: &lt;</w:t>
      </w:r>
      <w:hyperlink r:id="rId21" w:history="1">
        <w:r w:rsidRPr="00F014F2">
          <w:rPr>
            <w:rStyle w:val="Hyperlink"/>
            <w:rFonts w:ascii="Arial" w:hAnsi="Arial" w:cs="Arial"/>
            <w:color w:val="000000" w:themeColor="text1"/>
            <w:sz w:val="21"/>
            <w:szCs w:val="21"/>
          </w:rPr>
          <w:t>https://wiki.gnome.org/action/show/Apps/Dia?action=show&amp;redirect=Dia</w:t>
        </w:r>
      </w:hyperlink>
      <w:r w:rsidRPr="00F014F2">
        <w:rPr>
          <w:rFonts w:ascii="Arial" w:hAnsi="Arial" w:cs="Arial"/>
          <w:color w:val="000000" w:themeColor="text1"/>
          <w:sz w:val="21"/>
          <w:szCs w:val="21"/>
        </w:rPr>
        <w:t>&gt;. Acesso em: 05/04/2015.</w:t>
      </w:r>
    </w:p>
    <w:p w:rsidR="006666F6" w:rsidRPr="00F014F2" w:rsidRDefault="006666F6" w:rsidP="006666F6">
      <w:pPr>
        <w:tabs>
          <w:tab w:val="left" w:pos="6990"/>
        </w:tabs>
        <w:rPr>
          <w:rFonts w:ascii="Arial" w:hAnsi="Arial" w:cs="Arial"/>
          <w:color w:val="000000" w:themeColor="text1"/>
          <w:sz w:val="21"/>
          <w:szCs w:val="21"/>
        </w:rPr>
      </w:pPr>
      <w:r w:rsidRPr="00F014F2">
        <w:rPr>
          <w:rFonts w:ascii="Arial" w:hAnsi="Arial" w:cs="Arial"/>
          <w:color w:val="000000" w:themeColor="text1"/>
          <w:sz w:val="21"/>
          <w:szCs w:val="21"/>
        </w:rPr>
        <w:t xml:space="preserve">[8] DE ALMEIDA, Rodrigo Rebouças. </w:t>
      </w:r>
      <w:proofErr w:type="spellStart"/>
      <w:r w:rsidRPr="00F014F2">
        <w:rPr>
          <w:rFonts w:ascii="Arial" w:hAnsi="Arial" w:cs="Arial"/>
          <w:b/>
          <w:color w:val="000000" w:themeColor="text1"/>
          <w:sz w:val="21"/>
          <w:szCs w:val="21"/>
        </w:rPr>
        <w:t>Model</w:t>
      </w:r>
      <w:proofErr w:type="spellEnd"/>
      <w:r w:rsidRPr="00F014F2">
        <w:rPr>
          <w:rFonts w:ascii="Arial" w:hAnsi="Arial" w:cs="Arial"/>
          <w:b/>
          <w:color w:val="000000" w:themeColor="text1"/>
          <w:sz w:val="21"/>
          <w:szCs w:val="21"/>
        </w:rPr>
        <w:t xml:space="preserve"> – </w:t>
      </w:r>
      <w:proofErr w:type="spellStart"/>
      <w:r w:rsidRPr="00F014F2">
        <w:rPr>
          <w:rFonts w:ascii="Arial" w:hAnsi="Arial" w:cs="Arial"/>
          <w:b/>
          <w:color w:val="000000" w:themeColor="text1"/>
          <w:sz w:val="21"/>
          <w:szCs w:val="21"/>
        </w:rPr>
        <w:t>View</w:t>
      </w:r>
      <w:proofErr w:type="spellEnd"/>
      <w:r w:rsidRPr="00F014F2">
        <w:rPr>
          <w:rFonts w:ascii="Arial" w:hAnsi="Arial" w:cs="Arial"/>
          <w:b/>
          <w:color w:val="000000" w:themeColor="text1"/>
          <w:sz w:val="21"/>
          <w:szCs w:val="21"/>
        </w:rPr>
        <w:t xml:space="preserve"> - </w:t>
      </w:r>
      <w:proofErr w:type="spellStart"/>
      <w:r w:rsidRPr="00F014F2">
        <w:rPr>
          <w:rFonts w:ascii="Arial" w:hAnsi="Arial" w:cs="Arial"/>
          <w:b/>
          <w:color w:val="000000" w:themeColor="text1"/>
          <w:sz w:val="21"/>
          <w:szCs w:val="21"/>
        </w:rPr>
        <w:t>Controller</w:t>
      </w:r>
      <w:proofErr w:type="spellEnd"/>
      <w:r w:rsidRPr="00F014F2">
        <w:rPr>
          <w:rFonts w:ascii="Arial" w:hAnsi="Arial" w:cs="Arial"/>
          <w:b/>
          <w:color w:val="000000" w:themeColor="text1"/>
          <w:sz w:val="21"/>
          <w:szCs w:val="21"/>
        </w:rPr>
        <w:t xml:space="preserve"> (MVC)</w:t>
      </w:r>
      <w:r w:rsidRPr="00F014F2">
        <w:rPr>
          <w:rFonts w:ascii="Arial" w:hAnsi="Arial" w:cs="Arial"/>
          <w:color w:val="000000" w:themeColor="text1"/>
          <w:sz w:val="21"/>
          <w:szCs w:val="21"/>
        </w:rPr>
        <w:t>. Disponível em: &lt;</w:t>
      </w:r>
      <w:hyperlink r:id="rId22" w:history="1">
        <w:r w:rsidRPr="00F014F2">
          <w:rPr>
            <w:rStyle w:val="Hyperlink"/>
            <w:rFonts w:ascii="Arial" w:hAnsi="Arial" w:cs="Arial"/>
            <w:color w:val="000000" w:themeColor="text1"/>
            <w:sz w:val="21"/>
            <w:szCs w:val="21"/>
          </w:rPr>
          <w:t>http://www.dsc.ufcg.edu.br/~jacques/cursos/map/html/arqu/mvc/mvc.htm</w:t>
        </w:r>
      </w:hyperlink>
      <w:r w:rsidRPr="00F014F2">
        <w:rPr>
          <w:rFonts w:ascii="Arial" w:hAnsi="Arial" w:cs="Arial"/>
          <w:color w:val="000000" w:themeColor="text1"/>
          <w:sz w:val="21"/>
          <w:szCs w:val="21"/>
        </w:rPr>
        <w:t>&gt;. Acesso em: 05/04/2015.</w:t>
      </w:r>
    </w:p>
    <w:p w:rsidR="006666F6" w:rsidRPr="00F014F2" w:rsidRDefault="006666F6" w:rsidP="006666F6">
      <w:pPr>
        <w:jc w:val="both"/>
        <w:rPr>
          <w:rFonts w:ascii="Arial" w:hAnsi="Arial" w:cs="Arial"/>
          <w:sz w:val="21"/>
          <w:szCs w:val="21"/>
        </w:rPr>
      </w:pPr>
      <w:r w:rsidRPr="00F014F2">
        <w:rPr>
          <w:rFonts w:ascii="Arial" w:hAnsi="Arial" w:cs="Arial"/>
          <w:sz w:val="21"/>
          <w:szCs w:val="21"/>
        </w:rPr>
        <w:t xml:space="preserve">[9] </w:t>
      </w:r>
      <w:r w:rsidRPr="00F014F2">
        <w:rPr>
          <w:rFonts w:ascii="Arial" w:hAnsi="Arial" w:cs="Arial"/>
          <w:b/>
          <w:sz w:val="21"/>
          <w:szCs w:val="21"/>
        </w:rPr>
        <w:t>Java</w:t>
      </w:r>
      <w:r w:rsidRPr="00F014F2">
        <w:rPr>
          <w:rFonts w:ascii="Arial" w:hAnsi="Arial" w:cs="Arial"/>
          <w:sz w:val="21"/>
          <w:szCs w:val="21"/>
        </w:rPr>
        <w:t>. Disponível em: &lt;</w:t>
      </w:r>
      <w:hyperlink r:id="rId23" w:history="1">
        <w:r w:rsidRPr="00F014F2">
          <w:rPr>
            <w:rStyle w:val="Hyperlink"/>
            <w:rFonts w:ascii="Arial" w:hAnsi="Arial" w:cs="Arial"/>
            <w:color w:val="000000" w:themeColor="text1"/>
            <w:sz w:val="21"/>
            <w:szCs w:val="21"/>
          </w:rPr>
          <w:t>https://www.java.com/pt_BR/</w:t>
        </w:r>
      </w:hyperlink>
      <w:r w:rsidRPr="00F014F2">
        <w:rPr>
          <w:rFonts w:ascii="Arial" w:hAnsi="Arial" w:cs="Arial"/>
          <w:sz w:val="21"/>
          <w:szCs w:val="21"/>
        </w:rPr>
        <w:t>&gt;. Acesso em: 04/04/2015.</w:t>
      </w:r>
    </w:p>
    <w:p w:rsidR="006666F6" w:rsidRPr="00F014F2" w:rsidRDefault="006666F6" w:rsidP="006666F6">
      <w:pPr>
        <w:jc w:val="both"/>
        <w:rPr>
          <w:rFonts w:ascii="Arial" w:hAnsi="Arial" w:cs="Arial"/>
          <w:sz w:val="21"/>
          <w:szCs w:val="21"/>
        </w:rPr>
      </w:pPr>
      <w:r w:rsidRPr="00F014F2">
        <w:rPr>
          <w:rFonts w:ascii="Arial" w:hAnsi="Arial" w:cs="Arial"/>
          <w:sz w:val="21"/>
          <w:szCs w:val="21"/>
        </w:rPr>
        <w:t xml:space="preserve">[10] </w:t>
      </w:r>
      <w:r w:rsidRPr="00F014F2">
        <w:rPr>
          <w:rFonts w:ascii="Arial" w:hAnsi="Arial" w:cs="Arial"/>
          <w:b/>
          <w:color w:val="000000" w:themeColor="text1"/>
          <w:sz w:val="21"/>
          <w:szCs w:val="21"/>
        </w:rPr>
        <w:t>O que é Java EE</w:t>
      </w:r>
      <w:proofErr w:type="gramStart"/>
      <w:r w:rsidRPr="00F014F2">
        <w:rPr>
          <w:rFonts w:ascii="Arial" w:hAnsi="Arial" w:cs="Arial"/>
          <w:b/>
          <w:color w:val="000000" w:themeColor="text1"/>
          <w:sz w:val="21"/>
          <w:szCs w:val="21"/>
        </w:rPr>
        <w:t xml:space="preserve">? </w:t>
      </w:r>
      <w:r w:rsidRPr="00F014F2">
        <w:rPr>
          <w:rFonts w:ascii="Arial" w:hAnsi="Arial" w:cs="Arial"/>
          <w:color w:val="000000" w:themeColor="text1"/>
          <w:sz w:val="21"/>
          <w:szCs w:val="21"/>
        </w:rPr>
        <w:t>.</w:t>
      </w:r>
      <w:proofErr w:type="gramEnd"/>
      <w:r w:rsidRPr="00F014F2">
        <w:rPr>
          <w:rFonts w:ascii="Arial" w:hAnsi="Arial" w:cs="Arial"/>
          <w:color w:val="000000" w:themeColor="text1"/>
          <w:sz w:val="21"/>
          <w:szCs w:val="21"/>
        </w:rPr>
        <w:t xml:space="preserve"> </w:t>
      </w:r>
      <w:r w:rsidRPr="00F014F2">
        <w:rPr>
          <w:rFonts w:ascii="Arial" w:hAnsi="Arial" w:cs="Arial"/>
          <w:sz w:val="21"/>
          <w:szCs w:val="21"/>
        </w:rPr>
        <w:t>Disponível em: &lt;</w:t>
      </w:r>
      <w:hyperlink r:id="rId24" w:history="1">
        <w:r w:rsidRPr="00F014F2">
          <w:rPr>
            <w:rStyle w:val="Hyperlink"/>
            <w:rFonts w:ascii="Arial" w:hAnsi="Arial" w:cs="Arial"/>
            <w:color w:val="000000" w:themeColor="text1"/>
            <w:sz w:val="21"/>
            <w:szCs w:val="21"/>
          </w:rPr>
          <w:t>http://www.caelum.com.br/apostila-java-web/o-que-e-java-ee/</w:t>
        </w:r>
      </w:hyperlink>
      <w:r w:rsidRPr="00F014F2">
        <w:rPr>
          <w:rFonts w:ascii="Arial" w:hAnsi="Arial" w:cs="Arial"/>
          <w:sz w:val="21"/>
          <w:szCs w:val="21"/>
        </w:rPr>
        <w:t>&gt;. Acesso em: 04/04/2015.</w:t>
      </w:r>
    </w:p>
    <w:p w:rsidR="006666F6" w:rsidRPr="00F014F2" w:rsidRDefault="006666F6" w:rsidP="006666F6">
      <w:pPr>
        <w:jc w:val="both"/>
        <w:rPr>
          <w:rFonts w:ascii="Arial" w:hAnsi="Arial" w:cs="Arial"/>
          <w:sz w:val="21"/>
          <w:szCs w:val="21"/>
        </w:rPr>
      </w:pPr>
      <w:r w:rsidRPr="00F014F2">
        <w:rPr>
          <w:rFonts w:ascii="Arial" w:hAnsi="Arial" w:cs="Arial"/>
          <w:sz w:val="21"/>
          <w:szCs w:val="21"/>
        </w:rPr>
        <w:t xml:space="preserve">[11] MARTINS, Cláudio. </w:t>
      </w:r>
      <w:r w:rsidRPr="00F014F2">
        <w:rPr>
          <w:rFonts w:ascii="Arial" w:hAnsi="Arial" w:cs="Arial"/>
          <w:b/>
          <w:color w:val="000000"/>
          <w:sz w:val="21"/>
          <w:szCs w:val="21"/>
          <w:shd w:val="clear" w:color="auto" w:fill="FFFFFF"/>
        </w:rPr>
        <w:t>Aplicações corporativas multicamadas</w:t>
      </w:r>
      <w:r w:rsidRPr="00F014F2">
        <w:rPr>
          <w:rFonts w:ascii="Arial" w:hAnsi="Arial" w:cs="Arial"/>
          <w:color w:val="000000"/>
          <w:sz w:val="21"/>
          <w:szCs w:val="21"/>
          <w:shd w:val="clear" w:color="auto" w:fill="FFFFFF"/>
        </w:rPr>
        <w:t>. Disponível em: &lt;</w:t>
      </w:r>
      <w:hyperlink r:id="rId25" w:history="1">
        <w:r w:rsidRPr="00F014F2">
          <w:rPr>
            <w:rStyle w:val="Hyperlink"/>
            <w:rFonts w:ascii="Arial" w:hAnsi="Arial" w:cs="Arial"/>
            <w:color w:val="000000" w:themeColor="text1"/>
            <w:sz w:val="21"/>
            <w:szCs w:val="21"/>
          </w:rPr>
          <w:t>http://www.devmedia.com.br/aplicacoes-corporativas-multicamadas-parte-2-revista-java-magazine-112/27083</w:t>
        </w:r>
      </w:hyperlink>
      <w:r w:rsidRPr="00F014F2">
        <w:rPr>
          <w:rFonts w:ascii="Arial" w:hAnsi="Arial" w:cs="Arial"/>
          <w:color w:val="000000" w:themeColor="text1"/>
          <w:sz w:val="21"/>
          <w:szCs w:val="21"/>
        </w:rPr>
        <w:t>&gt;</w:t>
      </w:r>
      <w:r w:rsidRPr="00F014F2">
        <w:rPr>
          <w:rFonts w:ascii="Arial" w:hAnsi="Arial" w:cs="Arial"/>
          <w:sz w:val="21"/>
          <w:szCs w:val="21"/>
        </w:rPr>
        <w:t>. Acesso em: 04/04/2015.</w:t>
      </w:r>
    </w:p>
    <w:p w:rsidR="006666F6" w:rsidRPr="00F014F2" w:rsidRDefault="006666F6" w:rsidP="006666F6">
      <w:pPr>
        <w:jc w:val="both"/>
        <w:rPr>
          <w:rFonts w:ascii="Arial" w:hAnsi="Arial" w:cs="Arial"/>
          <w:sz w:val="21"/>
          <w:szCs w:val="21"/>
        </w:rPr>
      </w:pPr>
      <w:r w:rsidRPr="00F014F2">
        <w:rPr>
          <w:rFonts w:ascii="Arial" w:hAnsi="Arial" w:cs="Arial"/>
          <w:sz w:val="21"/>
          <w:szCs w:val="21"/>
        </w:rPr>
        <w:t xml:space="preserve">[12] </w:t>
      </w:r>
      <w:r w:rsidRPr="00F014F2">
        <w:rPr>
          <w:rFonts w:ascii="Arial" w:hAnsi="Arial" w:cs="Arial"/>
          <w:b/>
          <w:sz w:val="21"/>
          <w:szCs w:val="21"/>
        </w:rPr>
        <w:t xml:space="preserve">Introdução ao Enterprise </w:t>
      </w:r>
      <w:proofErr w:type="spellStart"/>
      <w:r w:rsidRPr="00F014F2">
        <w:rPr>
          <w:rFonts w:ascii="Arial" w:hAnsi="Arial" w:cs="Arial"/>
          <w:b/>
          <w:sz w:val="21"/>
          <w:szCs w:val="21"/>
        </w:rPr>
        <w:t>JavaBeans</w:t>
      </w:r>
      <w:proofErr w:type="spellEnd"/>
      <w:r w:rsidRPr="00F014F2">
        <w:rPr>
          <w:rFonts w:ascii="Arial" w:hAnsi="Arial" w:cs="Arial"/>
          <w:b/>
          <w:sz w:val="21"/>
          <w:szCs w:val="21"/>
        </w:rPr>
        <w:t xml:space="preserve"> 3.0</w:t>
      </w:r>
      <w:r w:rsidRPr="00F014F2">
        <w:rPr>
          <w:rFonts w:ascii="Arial" w:hAnsi="Arial" w:cs="Arial"/>
          <w:sz w:val="21"/>
          <w:szCs w:val="21"/>
        </w:rPr>
        <w:t>. Disponível em: &lt;http://www.universidadejava.com.br/docs/introducaoaoenterprisejavabeans30&gt;. Acesso em: 04/04/2015.</w:t>
      </w:r>
    </w:p>
    <w:p w:rsidR="006666F6" w:rsidRPr="00F014F2" w:rsidRDefault="006666F6" w:rsidP="006666F6">
      <w:pPr>
        <w:jc w:val="both"/>
        <w:rPr>
          <w:rFonts w:ascii="Arial" w:hAnsi="Arial" w:cs="Arial"/>
          <w:sz w:val="21"/>
          <w:szCs w:val="21"/>
        </w:rPr>
      </w:pPr>
      <w:r w:rsidRPr="00F014F2">
        <w:rPr>
          <w:rFonts w:ascii="Arial" w:hAnsi="Arial" w:cs="Arial"/>
          <w:sz w:val="21"/>
          <w:szCs w:val="21"/>
        </w:rPr>
        <w:t xml:space="preserve">[13] PAGANINI, Silvio. </w:t>
      </w:r>
      <w:r w:rsidRPr="00F014F2">
        <w:rPr>
          <w:rFonts w:ascii="Arial" w:hAnsi="Arial" w:cs="Arial"/>
          <w:b/>
          <w:sz w:val="21"/>
          <w:szCs w:val="21"/>
        </w:rPr>
        <w:t>JPA 2.0 – Persistência e toda prova</w:t>
      </w:r>
      <w:r w:rsidRPr="00F014F2">
        <w:rPr>
          <w:rFonts w:ascii="Arial" w:hAnsi="Arial" w:cs="Arial"/>
          <w:sz w:val="21"/>
          <w:szCs w:val="21"/>
        </w:rPr>
        <w:t xml:space="preserve">. Disponível em:&lt; </w:t>
      </w:r>
      <w:hyperlink r:id="rId26" w:history="1">
        <w:r w:rsidRPr="00F014F2">
          <w:rPr>
            <w:rStyle w:val="Hyperlink"/>
            <w:rFonts w:ascii="Arial" w:hAnsi="Arial" w:cs="Arial"/>
            <w:color w:val="000000" w:themeColor="text1"/>
            <w:sz w:val="21"/>
            <w:szCs w:val="21"/>
          </w:rPr>
          <w:t>http://www.devmedia.com.br/jpa-2-0-persistencia-a-toda-prova-java-magazine-81/17437</w:t>
        </w:r>
      </w:hyperlink>
      <w:r w:rsidRPr="00F014F2">
        <w:rPr>
          <w:rFonts w:ascii="Arial" w:hAnsi="Arial" w:cs="Arial"/>
          <w:sz w:val="21"/>
          <w:szCs w:val="21"/>
        </w:rPr>
        <w:t>&gt;. Acesso em: 04/04/2015.</w:t>
      </w:r>
    </w:p>
    <w:p w:rsidR="006666F6" w:rsidRPr="00F014F2" w:rsidRDefault="006666F6" w:rsidP="006666F6">
      <w:pPr>
        <w:jc w:val="both"/>
        <w:rPr>
          <w:rFonts w:ascii="Arial" w:hAnsi="Arial" w:cs="Arial"/>
          <w:sz w:val="21"/>
          <w:szCs w:val="21"/>
        </w:rPr>
      </w:pPr>
      <w:r w:rsidRPr="00F014F2">
        <w:rPr>
          <w:rFonts w:ascii="Arial" w:hAnsi="Arial" w:cs="Arial"/>
          <w:sz w:val="21"/>
          <w:szCs w:val="21"/>
        </w:rPr>
        <w:t xml:space="preserve">[14] </w:t>
      </w:r>
      <w:r w:rsidRPr="00F014F2">
        <w:rPr>
          <w:rFonts w:ascii="Arial" w:hAnsi="Arial" w:cs="Arial"/>
          <w:b/>
          <w:sz w:val="21"/>
          <w:szCs w:val="21"/>
        </w:rPr>
        <w:t xml:space="preserve">Introdução ao JSF e </w:t>
      </w:r>
      <w:proofErr w:type="spellStart"/>
      <w:r w:rsidRPr="00F014F2">
        <w:rPr>
          <w:rFonts w:ascii="Arial" w:hAnsi="Arial" w:cs="Arial"/>
          <w:b/>
          <w:sz w:val="21"/>
          <w:szCs w:val="21"/>
        </w:rPr>
        <w:t>Primefaces</w:t>
      </w:r>
      <w:proofErr w:type="spellEnd"/>
      <w:r w:rsidRPr="00F014F2">
        <w:rPr>
          <w:rFonts w:ascii="Arial" w:hAnsi="Arial" w:cs="Arial"/>
          <w:sz w:val="21"/>
          <w:szCs w:val="21"/>
        </w:rPr>
        <w:t>. Disponível em: &lt;</w:t>
      </w:r>
      <w:hyperlink r:id="rId27" w:anchor="7-2-caracteristicas-do-jsf" w:history="1">
        <w:r w:rsidRPr="00F014F2">
          <w:rPr>
            <w:rStyle w:val="Hyperlink"/>
            <w:rFonts w:ascii="Arial" w:hAnsi="Arial" w:cs="Arial"/>
            <w:color w:val="000000" w:themeColor="text1"/>
            <w:sz w:val="21"/>
            <w:szCs w:val="21"/>
          </w:rPr>
          <w:t>http://www.caelum.com.br/apostila-java-testes-jsf-web-services-design-patterns/introducao-ao-jsf-e-primefaces/#7-2-caracteristicas-do-jsf</w:t>
        </w:r>
      </w:hyperlink>
      <w:r w:rsidRPr="00F014F2">
        <w:rPr>
          <w:rFonts w:ascii="Arial" w:hAnsi="Arial" w:cs="Arial"/>
          <w:sz w:val="21"/>
          <w:szCs w:val="21"/>
        </w:rPr>
        <w:t>&gt;. Acesso em: 04/04/2015.</w:t>
      </w:r>
    </w:p>
    <w:p w:rsidR="006666F6" w:rsidRPr="00F014F2" w:rsidRDefault="006666F6" w:rsidP="006666F6">
      <w:pPr>
        <w:jc w:val="both"/>
        <w:rPr>
          <w:rFonts w:ascii="Arial" w:hAnsi="Arial" w:cs="Arial"/>
          <w:sz w:val="21"/>
          <w:szCs w:val="21"/>
        </w:rPr>
      </w:pPr>
      <w:r w:rsidRPr="00F014F2">
        <w:rPr>
          <w:rFonts w:ascii="Arial" w:hAnsi="Arial" w:cs="Arial"/>
          <w:sz w:val="21"/>
          <w:szCs w:val="21"/>
        </w:rPr>
        <w:t xml:space="preserve">[15] </w:t>
      </w:r>
      <w:r w:rsidRPr="00F014F2">
        <w:rPr>
          <w:rFonts w:ascii="Arial" w:hAnsi="Arial" w:cs="Arial"/>
          <w:b/>
          <w:sz w:val="21"/>
          <w:szCs w:val="21"/>
        </w:rPr>
        <w:t>As grandes novidades do JSF 2.0</w:t>
      </w:r>
      <w:r w:rsidRPr="00F014F2">
        <w:rPr>
          <w:rFonts w:ascii="Arial" w:hAnsi="Arial" w:cs="Arial"/>
          <w:sz w:val="21"/>
          <w:szCs w:val="21"/>
        </w:rPr>
        <w:t>. Disponível em: &lt;</w:t>
      </w:r>
      <w:hyperlink r:id="rId28" w:history="1">
        <w:r w:rsidRPr="00F014F2">
          <w:rPr>
            <w:rStyle w:val="Hyperlink"/>
            <w:rFonts w:ascii="Arial" w:hAnsi="Arial" w:cs="Arial"/>
            <w:color w:val="000000" w:themeColor="text1"/>
            <w:sz w:val="21"/>
            <w:szCs w:val="21"/>
          </w:rPr>
          <w:t>http://pt.slideshare.net/4linuxbr/as-grandes-novidades-do-jsf-20-10668720</w:t>
        </w:r>
      </w:hyperlink>
      <w:r w:rsidRPr="00F014F2">
        <w:rPr>
          <w:rFonts w:ascii="Arial" w:hAnsi="Arial" w:cs="Arial"/>
          <w:sz w:val="21"/>
          <w:szCs w:val="21"/>
        </w:rPr>
        <w:t>&gt;. Acesso em: 04/04/2015.</w:t>
      </w:r>
    </w:p>
    <w:p w:rsidR="006666F6" w:rsidRPr="00F014F2" w:rsidRDefault="006666F6" w:rsidP="006666F6">
      <w:pPr>
        <w:tabs>
          <w:tab w:val="left" w:pos="6990"/>
        </w:tabs>
        <w:rPr>
          <w:rFonts w:ascii="Arial" w:hAnsi="Arial" w:cs="Arial"/>
          <w:b/>
          <w:sz w:val="21"/>
          <w:szCs w:val="21"/>
        </w:rPr>
      </w:pPr>
    </w:p>
    <w:p w:rsidR="006666F6" w:rsidRPr="00E82A05" w:rsidRDefault="006666F6" w:rsidP="006666F6"/>
    <w:p w:rsidR="006935A8" w:rsidRPr="006666F6" w:rsidRDefault="006935A8" w:rsidP="006666F6"/>
    <w:sectPr w:rsidR="006935A8" w:rsidRPr="006666F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Liberation Sans">
    <w:altName w:val="Arial"/>
    <w:charset w:val="01"/>
    <w:family w:val="swiss"/>
    <w:pitch w:val="variable"/>
  </w:font>
  <w:font w:name="Droid Sans Fallback">
    <w:charset w:val="00"/>
    <w:family w:val="auto"/>
    <w:pitch w:val="variable"/>
  </w:font>
  <w:font w:name="FreeSans">
    <w:panose1 w:val="00000000000000000000"/>
    <w:charset w:val="00"/>
    <w:family w:val="roman"/>
    <w:notTrueType/>
    <w:pitch w:val="default"/>
  </w:font>
  <w:font w:name="DejaVu Sans Condensed">
    <w:altName w:val="MS Mincho"/>
    <w:charset w:val="80"/>
    <w:family w:val="auto"/>
    <w:pitch w:val="variable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1"/>
    <w:multiLevelType w:val="singleLevel"/>
    <w:tmpl w:val="00000001"/>
    <w:name w:val="WW8Num11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rFonts w:hint="default"/>
      </w:rPr>
    </w:lvl>
  </w:abstractNum>
  <w:abstractNum w:abstractNumId="1">
    <w:nsid w:val="00000002"/>
    <w:multiLevelType w:val="singleLevel"/>
    <w:tmpl w:val="00000002"/>
    <w:name w:val="WW8Num5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  <w:color w:val="auto"/>
        <w:lang w:val="pt-BR"/>
      </w:rPr>
    </w:lvl>
  </w:abstractNum>
  <w:abstractNum w:abstractNumId="2">
    <w:nsid w:val="00000003"/>
    <w:multiLevelType w:val="singleLevel"/>
    <w:tmpl w:val="00000003"/>
    <w:name w:val="WW8Num19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rFonts w:hint="default"/>
      </w:rPr>
    </w:lvl>
  </w:abstractNum>
  <w:abstractNum w:abstractNumId="3">
    <w:nsid w:val="00000004"/>
    <w:multiLevelType w:val="singleLevel"/>
    <w:tmpl w:val="00000004"/>
    <w:name w:val="WW8Num10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  <w:color w:val="auto"/>
        <w:lang w:val="pt-BR"/>
      </w:rPr>
    </w:lvl>
  </w:abstractNum>
  <w:abstractNum w:abstractNumId="4">
    <w:nsid w:val="00000005"/>
    <w:multiLevelType w:val="singleLevel"/>
    <w:tmpl w:val="00000005"/>
    <w:name w:val="WW8Num8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rFonts w:hint="default"/>
      </w:rPr>
    </w:lvl>
  </w:abstractNum>
  <w:abstractNum w:abstractNumId="5">
    <w:nsid w:val="00000006"/>
    <w:multiLevelType w:val="singleLevel"/>
    <w:tmpl w:val="00000006"/>
    <w:name w:val="WW8Num13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rFonts w:ascii="Times New Roman" w:eastAsia="Arial" w:hAnsi="Times New Roman" w:cs="Times New Roman" w:hint="default"/>
        <w:color w:val="auto"/>
        <w:lang w:val="pt-BR"/>
      </w:rPr>
    </w:lvl>
  </w:abstractNum>
  <w:abstractNum w:abstractNumId="6">
    <w:nsid w:val="00000007"/>
    <w:multiLevelType w:val="singleLevel"/>
    <w:tmpl w:val="00000007"/>
    <w:name w:val="WW8Num6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rFonts w:ascii="Times New Roman" w:eastAsia="Arial" w:hAnsi="Times New Roman" w:cs="Times New Roman" w:hint="default"/>
        <w:color w:val="auto"/>
        <w:lang w:val="pt-BR"/>
      </w:rPr>
    </w:lvl>
  </w:abstractNum>
  <w:abstractNum w:abstractNumId="7">
    <w:nsid w:val="00000008"/>
    <w:multiLevelType w:val="singleLevel"/>
    <w:tmpl w:val="00000008"/>
    <w:name w:val="WW8Num9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rFonts w:ascii="Times New Roman" w:eastAsia="Arial" w:hAnsi="Times New Roman" w:cs="Times New Roman" w:hint="default"/>
        <w:color w:val="auto"/>
        <w:lang w:val="pt-BR"/>
      </w:rPr>
    </w:lvl>
  </w:abstractNum>
  <w:abstractNum w:abstractNumId="8">
    <w:nsid w:val="00000009"/>
    <w:multiLevelType w:val="singleLevel"/>
    <w:tmpl w:val="00000009"/>
    <w:name w:val="WW8Num12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rFonts w:ascii="Times New Roman" w:eastAsia="Arial" w:hAnsi="Times New Roman" w:cs="Times New Roman" w:hint="default"/>
        <w:color w:val="auto"/>
        <w:lang w:val="pt-BR"/>
      </w:rPr>
    </w:lvl>
  </w:abstractNum>
  <w:abstractNum w:abstractNumId="9">
    <w:nsid w:val="0000000A"/>
    <w:multiLevelType w:val="singleLevel"/>
    <w:tmpl w:val="0000000A"/>
    <w:name w:val="WW8Num17"/>
    <w:lvl w:ilvl="0">
      <w:start w:val="3"/>
      <w:numFmt w:val="decimal"/>
      <w:lvlText w:val="%1."/>
      <w:lvlJc w:val="left"/>
      <w:pPr>
        <w:tabs>
          <w:tab w:val="num" w:pos="0"/>
        </w:tabs>
        <w:ind w:left="720" w:hanging="360"/>
      </w:pPr>
      <w:rPr>
        <w:rFonts w:hint="default"/>
      </w:rPr>
    </w:lvl>
  </w:abstractNum>
  <w:abstractNum w:abstractNumId="10">
    <w:nsid w:val="0000000B"/>
    <w:multiLevelType w:val="singleLevel"/>
    <w:tmpl w:val="0000000B"/>
    <w:name w:val="WW8Num4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rFonts w:hint="default"/>
      </w:rPr>
    </w:lvl>
  </w:abstractNum>
  <w:abstractNum w:abstractNumId="11">
    <w:nsid w:val="0000000C"/>
    <w:multiLevelType w:val="singleLevel"/>
    <w:tmpl w:val="0000000C"/>
    <w:name w:val="WW8Num16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</w:abstractNum>
  <w:abstractNum w:abstractNumId="12">
    <w:nsid w:val="08EE3CDE"/>
    <w:multiLevelType w:val="multilevel"/>
    <w:tmpl w:val="9B6863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20035C98"/>
    <w:multiLevelType w:val="multilevel"/>
    <w:tmpl w:val="0218A8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>
    <w:nsid w:val="2C916722"/>
    <w:multiLevelType w:val="multilevel"/>
    <w:tmpl w:val="B1AEE5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6A9B0089"/>
    <w:multiLevelType w:val="hybridMultilevel"/>
    <w:tmpl w:val="64FEE28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791B509B"/>
    <w:multiLevelType w:val="hybridMultilevel"/>
    <w:tmpl w:val="0AFEFF9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14"/>
  </w:num>
  <w:num w:numId="3">
    <w:abstractNumId w:val="12"/>
  </w:num>
  <w:num w:numId="4">
    <w:abstractNumId w:val="15"/>
  </w:num>
  <w:num w:numId="5">
    <w:abstractNumId w:val="16"/>
  </w:num>
  <w:num w:numId="6">
    <w:abstractNumId w:val="0"/>
  </w:num>
  <w:num w:numId="7">
    <w:abstractNumId w:val="1"/>
  </w:num>
  <w:num w:numId="8">
    <w:abstractNumId w:val="2"/>
  </w:num>
  <w:num w:numId="9">
    <w:abstractNumId w:val="3"/>
  </w:num>
  <w:num w:numId="10">
    <w:abstractNumId w:val="4"/>
  </w:num>
  <w:num w:numId="11">
    <w:abstractNumId w:val="5"/>
  </w:num>
  <w:num w:numId="12">
    <w:abstractNumId w:val="6"/>
  </w:num>
  <w:num w:numId="13">
    <w:abstractNumId w:val="7"/>
  </w:num>
  <w:num w:numId="14">
    <w:abstractNumId w:val="8"/>
  </w:num>
  <w:num w:numId="15">
    <w:abstractNumId w:val="9"/>
  </w:num>
  <w:num w:numId="16">
    <w:abstractNumId w:val="10"/>
  </w:num>
  <w:num w:numId="17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34644"/>
    <w:rsid w:val="00134644"/>
    <w:rsid w:val="004A7820"/>
    <w:rsid w:val="004E592D"/>
    <w:rsid w:val="006666F6"/>
    <w:rsid w:val="006935A8"/>
    <w:rsid w:val="007D4ECF"/>
    <w:rsid w:val="00924385"/>
    <w:rsid w:val="00AC2E98"/>
    <w:rsid w:val="00B0339A"/>
    <w:rsid w:val="00E1093B"/>
    <w:rsid w:val="00EB6489"/>
    <w:rsid w:val="00F06309"/>
    <w:rsid w:val="00FD0D4C"/>
    <w:rsid w:val="00FE76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5F32531D-670E-45DA-B490-4C9FED3740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line="25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uppressAutoHyphens/>
      <w:spacing w:after="160"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next w:val="Corpodotexto"/>
    <w:pPr>
      <w:keepNext/>
      <w:spacing w:before="240" w:after="120"/>
    </w:pPr>
    <w:rPr>
      <w:rFonts w:ascii="Liberation Sans" w:eastAsia="Droid Sans Fallback" w:hAnsi="Liberation Sans" w:cs="FreeSans"/>
      <w:sz w:val="28"/>
      <w:szCs w:val="28"/>
    </w:rPr>
  </w:style>
  <w:style w:type="paragraph" w:customStyle="1" w:styleId="Corpodotexto">
    <w:name w:val="Corpo do texto"/>
    <w:basedOn w:val="Normal"/>
    <w:pPr>
      <w:spacing w:after="140" w:line="288" w:lineRule="auto"/>
    </w:pPr>
  </w:style>
  <w:style w:type="paragraph" w:styleId="Lista">
    <w:name w:val="List"/>
    <w:basedOn w:val="Corpodotexto"/>
    <w:rPr>
      <w:rFonts w:cs="FreeSans"/>
    </w:rPr>
  </w:style>
  <w:style w:type="paragraph" w:styleId="Legenda">
    <w:name w:val="caption"/>
    <w:basedOn w:val="Normal"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customStyle="1" w:styleId="ndice">
    <w:name w:val="Índice"/>
    <w:basedOn w:val="Normal"/>
    <w:pPr>
      <w:suppressLineNumbers/>
    </w:pPr>
    <w:rPr>
      <w:rFonts w:cs="FreeSans"/>
    </w:rPr>
  </w:style>
  <w:style w:type="table" w:styleId="Tabelacomgrade">
    <w:name w:val="Table Grid"/>
    <w:basedOn w:val="Tabelanormal"/>
    <w:uiPriority w:val="39"/>
    <w:rsid w:val="006935A8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Contedodetabela">
    <w:name w:val="Conteúdo de tabela"/>
    <w:basedOn w:val="Normal"/>
    <w:rsid w:val="006935A8"/>
    <w:pPr>
      <w:widowControl w:val="0"/>
      <w:suppressLineNumbers/>
      <w:spacing w:after="0" w:line="240" w:lineRule="auto"/>
    </w:pPr>
    <w:rPr>
      <w:rFonts w:ascii="Times New Roman" w:eastAsia="Droid Sans Fallback" w:hAnsi="Times New Roman" w:cs="DejaVu Sans Condensed"/>
      <w:kern w:val="1"/>
      <w:sz w:val="24"/>
      <w:szCs w:val="24"/>
      <w:lang w:eastAsia="hi-IN" w:bidi="hi-IN"/>
    </w:rPr>
  </w:style>
  <w:style w:type="paragraph" w:styleId="Cabealho">
    <w:name w:val="header"/>
    <w:basedOn w:val="Normal"/>
    <w:link w:val="CabealhoChar"/>
    <w:uiPriority w:val="99"/>
    <w:unhideWhenUsed/>
    <w:rsid w:val="006935A8"/>
    <w:pPr>
      <w:tabs>
        <w:tab w:val="center" w:pos="4252"/>
        <w:tab w:val="right" w:pos="8504"/>
      </w:tabs>
      <w:suppressAutoHyphens w:val="0"/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6935A8"/>
  </w:style>
  <w:style w:type="paragraph" w:styleId="Rodap">
    <w:name w:val="footer"/>
    <w:basedOn w:val="Normal"/>
    <w:link w:val="RodapChar"/>
    <w:uiPriority w:val="99"/>
    <w:unhideWhenUsed/>
    <w:rsid w:val="006935A8"/>
    <w:pPr>
      <w:tabs>
        <w:tab w:val="center" w:pos="4252"/>
        <w:tab w:val="right" w:pos="8504"/>
      </w:tabs>
      <w:suppressAutoHyphens w:val="0"/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6935A8"/>
  </w:style>
  <w:style w:type="character" w:customStyle="1" w:styleId="apple-converted-space">
    <w:name w:val="apple-converted-space"/>
    <w:basedOn w:val="Fontepargpadro"/>
    <w:rsid w:val="006935A8"/>
  </w:style>
  <w:style w:type="character" w:styleId="Forte">
    <w:name w:val="Strong"/>
    <w:basedOn w:val="Fontepargpadro"/>
    <w:uiPriority w:val="22"/>
    <w:qFormat/>
    <w:rsid w:val="006935A8"/>
    <w:rPr>
      <w:b/>
      <w:bCs/>
    </w:rPr>
  </w:style>
  <w:style w:type="paragraph" w:customStyle="1" w:styleId="line874">
    <w:name w:val="line874"/>
    <w:basedOn w:val="Normal"/>
    <w:rsid w:val="006935A8"/>
    <w:pPr>
      <w:suppressAutoHyphens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NormalWeb">
    <w:name w:val="Normal (Web)"/>
    <w:basedOn w:val="Normal"/>
    <w:uiPriority w:val="99"/>
    <w:unhideWhenUsed/>
    <w:rsid w:val="006935A8"/>
    <w:pPr>
      <w:suppressAutoHyphens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PargrafodaLista">
    <w:name w:val="List Paragraph"/>
    <w:basedOn w:val="Normal"/>
    <w:uiPriority w:val="34"/>
    <w:qFormat/>
    <w:rsid w:val="006935A8"/>
    <w:pPr>
      <w:suppressAutoHyphens w:val="0"/>
      <w:spacing w:line="259" w:lineRule="auto"/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6935A8"/>
    <w:rPr>
      <w:color w:val="0000FF"/>
      <w:u w:val="single"/>
    </w:rPr>
  </w:style>
  <w:style w:type="paragraph" w:customStyle="1" w:styleId="Standard">
    <w:name w:val="Standard"/>
    <w:rsid w:val="006666F6"/>
    <w:pPr>
      <w:widowControl w:val="0"/>
      <w:suppressAutoHyphens/>
      <w:spacing w:line="240" w:lineRule="auto"/>
      <w:textAlignment w:val="baseline"/>
    </w:pPr>
    <w:rPr>
      <w:rFonts w:ascii="Calibri" w:eastAsia="Segoe UI" w:hAnsi="Calibri" w:cs="Tahoma"/>
      <w:color w:val="000000"/>
      <w:kern w:val="1"/>
      <w:sz w:val="24"/>
      <w:szCs w:val="24"/>
      <w:lang w:val="en-US" w:bidi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hyperlink" Target="http://pt.slideshare.net/HenriqueSilvestre1/git-e-github-conceitos-bsicos" TargetMode="External"/><Relationship Id="rId26" Type="http://schemas.openxmlformats.org/officeDocument/2006/relationships/hyperlink" Target="http://www.devmedia.com.br/jpa-2-0-persistencia-a-toda-prova-java-magazine-81/17437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wiki.gnome.org/action/show/Apps/Dia?action=show&amp;redirect=Dia" TargetMode="Externa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hyperlink" Target="http://www.devmedia.com.br/por-que-java/20384" TargetMode="External"/><Relationship Id="rId25" Type="http://schemas.openxmlformats.org/officeDocument/2006/relationships/hyperlink" Target="http://www.devmedia.com.br/aplicacoes-corporativas-multicamadas-parte-2-revista-java-magazine-112/27083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hyperlink" Target="https://github.com/features" TargetMode="External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hyperlink" Target="http://www.caelum.com.br/apostila-java-web/o-que-e-java-ee/" TargetMode="External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hyperlink" Target="https://www.java.com/pt_BR/" TargetMode="External"/><Relationship Id="rId28" Type="http://schemas.openxmlformats.org/officeDocument/2006/relationships/hyperlink" Target="http://pt.slideshare.net/4linuxbr/as-grandes-novidades-do-jsf-20-10668720" TargetMode="External"/><Relationship Id="rId10" Type="http://schemas.openxmlformats.org/officeDocument/2006/relationships/image" Target="media/image6.jpeg"/><Relationship Id="rId19" Type="http://schemas.openxmlformats.org/officeDocument/2006/relationships/hyperlink" Target="http://www.devmedia.com.br/mysql-quem-e-voce/1752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hyperlink" Target="http://www.dsc.ufcg.edu.br/~jacques/cursos/map/html/arqu/mvc/mvc.htm" TargetMode="External"/><Relationship Id="rId27" Type="http://schemas.openxmlformats.org/officeDocument/2006/relationships/hyperlink" Target="http://www.caelum.com.br/apostila-java-testes-jsf-web-services-design-patterns/introducao-ao-jsf-e-primefaces/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1156</TotalTime>
  <Pages>1</Pages>
  <Words>5055</Words>
  <Characters>27297</Characters>
  <Application>Microsoft Office Word</Application>
  <DocSecurity>0</DocSecurity>
  <Lines>227</Lines>
  <Paragraphs>64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32288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Erika Santos</dc:creator>
  <cp:lastModifiedBy>Erika Santos</cp:lastModifiedBy>
  <cp:revision>14</cp:revision>
  <dcterms:created xsi:type="dcterms:W3CDTF">2015-04-13T14:43:00Z</dcterms:created>
  <dcterms:modified xsi:type="dcterms:W3CDTF">2015-04-21T03:35:00Z</dcterms:modified>
  <dc:language>pt-BR</dc:language>
</cp:coreProperties>
</file>