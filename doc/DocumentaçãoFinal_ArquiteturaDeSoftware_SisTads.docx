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F73E24F" wp14:editId="7BBDD4E0">
            <wp:extent cx="774969" cy="771525"/>
            <wp:effectExtent l="0" t="0" r="6350" b="0"/>
            <wp:docPr id="3" name="Imagem 3" descr="https://encrypted-tbn0.gstatic.com/images?q=tbn:ANd9GcQ3klXMwBCrkAnxxmOnJnX4azRLYALQzT-aBIFEPr1BFJCDta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0.gstatic.com/images?q=tbn:ANd9GcQ3klXMwBCrkAnxxmOnJnX4azRLYALQzT-aBIFEPr1BFJCDtae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60" cy="77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6F6" w:rsidRPr="004966A4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4966A4">
        <w:rPr>
          <w:rFonts w:ascii="Arial" w:hAnsi="Arial" w:cs="Arial"/>
          <w:b/>
          <w:sz w:val="24"/>
          <w:szCs w:val="24"/>
        </w:rPr>
        <w:t>Instituto Federal de Educação</w:t>
      </w:r>
      <w:r>
        <w:rPr>
          <w:rFonts w:ascii="Arial" w:hAnsi="Arial" w:cs="Arial"/>
          <w:b/>
          <w:sz w:val="24"/>
          <w:szCs w:val="24"/>
        </w:rPr>
        <w:t xml:space="preserve">, Ciência e Tecnologia </w:t>
      </w:r>
      <w:r>
        <w:rPr>
          <w:rFonts w:ascii="Arial" w:hAnsi="Arial" w:cs="Arial"/>
          <w:b/>
          <w:sz w:val="24"/>
          <w:szCs w:val="24"/>
        </w:rPr>
        <w:br/>
        <w:t xml:space="preserve">do Norte </w:t>
      </w:r>
      <w:r w:rsidRPr="004966A4">
        <w:rPr>
          <w:rFonts w:ascii="Arial" w:hAnsi="Arial" w:cs="Arial"/>
          <w:b/>
          <w:sz w:val="24"/>
          <w:szCs w:val="24"/>
        </w:rPr>
        <w:t xml:space="preserve">de </w:t>
      </w:r>
      <w:r>
        <w:rPr>
          <w:rFonts w:ascii="Arial" w:hAnsi="Arial" w:cs="Arial"/>
          <w:b/>
          <w:sz w:val="24"/>
          <w:szCs w:val="24"/>
        </w:rPr>
        <w:t xml:space="preserve">Minas Gerais - </w:t>
      </w:r>
      <w:r w:rsidRPr="004966A4">
        <w:rPr>
          <w:rFonts w:ascii="Arial" w:hAnsi="Arial" w:cs="Arial"/>
          <w:b/>
          <w:sz w:val="24"/>
          <w:szCs w:val="24"/>
        </w:rPr>
        <w:t>Campus Januária</w:t>
      </w:r>
    </w:p>
    <w:p w:rsidR="006666F6" w:rsidRDefault="006666F6" w:rsidP="006666F6">
      <w:pPr>
        <w:rPr>
          <w:rFonts w:ascii="Arial" w:hAnsi="Arial" w:cs="Arial"/>
          <w:b/>
          <w:sz w:val="32"/>
          <w:szCs w:val="32"/>
        </w:rPr>
      </w:pPr>
    </w:p>
    <w:p w:rsidR="006666F6" w:rsidRDefault="006666F6" w:rsidP="006666F6">
      <w:pPr>
        <w:rPr>
          <w:rFonts w:ascii="Arial" w:hAnsi="Arial" w:cs="Arial"/>
          <w:b/>
          <w:sz w:val="32"/>
          <w:szCs w:val="32"/>
        </w:rPr>
      </w:pPr>
    </w:p>
    <w:p w:rsidR="006666F6" w:rsidRDefault="006666F6" w:rsidP="006666F6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/>
      </w:r>
    </w:p>
    <w:p w:rsidR="006666F6" w:rsidRDefault="006666F6" w:rsidP="006666F6">
      <w:pPr>
        <w:rPr>
          <w:rFonts w:ascii="Arial" w:hAnsi="Arial" w:cs="Arial"/>
          <w:b/>
          <w:sz w:val="32"/>
          <w:szCs w:val="32"/>
        </w:rPr>
      </w:pPr>
    </w:p>
    <w:p w:rsidR="006666F6" w:rsidRPr="004966A4" w:rsidRDefault="006666F6" w:rsidP="006666F6">
      <w:pPr>
        <w:jc w:val="center"/>
        <w:rPr>
          <w:rFonts w:ascii="Arial" w:hAnsi="Arial" w:cs="Arial"/>
          <w:b/>
          <w:sz w:val="32"/>
          <w:szCs w:val="32"/>
        </w:rPr>
      </w:pP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Proposta de Especificação de Software</w:t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Sistema para Gerenciamento do Site do TADS</w:t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5E1F79">
        <w:rPr>
          <w:rFonts w:ascii="Arial" w:hAnsi="Arial" w:cs="Arial"/>
          <w:b/>
          <w:sz w:val="24"/>
          <w:szCs w:val="24"/>
        </w:rPr>
        <w:t>SisTADS</w:t>
      </w:r>
      <w:proofErr w:type="spellEnd"/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 xml:space="preserve">Acadêmicos: André </w:t>
      </w:r>
      <w:proofErr w:type="spellStart"/>
      <w:r w:rsidRPr="005E1F79">
        <w:rPr>
          <w:rFonts w:ascii="Arial" w:hAnsi="Arial" w:cs="Arial"/>
          <w:b/>
          <w:sz w:val="24"/>
          <w:szCs w:val="24"/>
        </w:rPr>
        <w:t>Fellype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Matos, Erika Maria dos Santos, </w:t>
      </w:r>
      <w:r w:rsidRPr="005E1F79">
        <w:rPr>
          <w:rFonts w:ascii="Arial" w:hAnsi="Arial" w:cs="Arial"/>
          <w:b/>
          <w:sz w:val="24"/>
          <w:szCs w:val="24"/>
        </w:rPr>
        <w:t>Mauro</w:t>
      </w:r>
      <w:r>
        <w:rPr>
          <w:rFonts w:ascii="Arial" w:hAnsi="Arial" w:cs="Arial"/>
          <w:b/>
          <w:sz w:val="24"/>
          <w:szCs w:val="24"/>
        </w:rPr>
        <w:t xml:space="preserve"> Sérgio Pereira de Souza e </w:t>
      </w:r>
      <w:r w:rsidRPr="005E1F79">
        <w:rPr>
          <w:rFonts w:ascii="Arial" w:hAnsi="Arial" w:cs="Arial"/>
          <w:b/>
          <w:sz w:val="24"/>
          <w:szCs w:val="24"/>
        </w:rPr>
        <w:t>Vinícius Dias de Souza.</w:t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Januária/MG</w:t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Abril 2015</w:t>
      </w:r>
    </w:p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C9C8FF5" wp14:editId="5D4B8A23">
            <wp:extent cx="774969" cy="771525"/>
            <wp:effectExtent l="0" t="0" r="6350" b="0"/>
            <wp:docPr id="4" name="Imagem 4" descr="https://encrypted-tbn0.gstatic.com/images?q=tbn:ANd9GcQ3klXMwBCrkAnxxmOnJnX4azRLYALQzT-aBIFEPr1BFJCDta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0.gstatic.com/images?q=tbn:ANd9GcQ3klXMwBCrkAnxxmOnJnX4azRLYALQzT-aBIFEPr1BFJCDtae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60" cy="77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6F6" w:rsidRPr="004966A4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 w:rsidRPr="004966A4">
        <w:rPr>
          <w:rFonts w:ascii="Arial" w:hAnsi="Arial" w:cs="Arial"/>
          <w:b/>
          <w:sz w:val="24"/>
          <w:szCs w:val="24"/>
        </w:rPr>
        <w:t>Instituto Federal de Educação</w:t>
      </w:r>
      <w:r>
        <w:rPr>
          <w:rFonts w:ascii="Arial" w:hAnsi="Arial" w:cs="Arial"/>
          <w:b/>
          <w:sz w:val="24"/>
          <w:szCs w:val="24"/>
        </w:rPr>
        <w:t xml:space="preserve">, Ciência e Tecnologia </w:t>
      </w:r>
      <w:r>
        <w:rPr>
          <w:rFonts w:ascii="Arial" w:hAnsi="Arial" w:cs="Arial"/>
          <w:b/>
          <w:sz w:val="24"/>
          <w:szCs w:val="24"/>
        </w:rPr>
        <w:br/>
        <w:t xml:space="preserve">do Norte </w:t>
      </w:r>
      <w:r w:rsidRPr="004966A4">
        <w:rPr>
          <w:rFonts w:ascii="Arial" w:hAnsi="Arial" w:cs="Arial"/>
          <w:b/>
          <w:sz w:val="24"/>
          <w:szCs w:val="24"/>
        </w:rPr>
        <w:t xml:space="preserve">de </w:t>
      </w:r>
      <w:r>
        <w:rPr>
          <w:rFonts w:ascii="Arial" w:hAnsi="Arial" w:cs="Arial"/>
          <w:b/>
          <w:sz w:val="24"/>
          <w:szCs w:val="24"/>
        </w:rPr>
        <w:t xml:space="preserve">Minas Gerais - </w:t>
      </w:r>
      <w:r w:rsidRPr="004966A4">
        <w:rPr>
          <w:rFonts w:ascii="Arial" w:hAnsi="Arial" w:cs="Arial"/>
          <w:b/>
          <w:sz w:val="24"/>
          <w:szCs w:val="24"/>
        </w:rPr>
        <w:t>Campus Januária</w:t>
      </w:r>
    </w:p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t>Proposta de Especificação de Software</w:t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Sistema para Gerenciamento do Site do TADS</w:t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5E1F79">
        <w:rPr>
          <w:rFonts w:ascii="Arial" w:hAnsi="Arial" w:cs="Arial"/>
          <w:b/>
          <w:sz w:val="24"/>
          <w:szCs w:val="24"/>
        </w:rPr>
        <w:t>SisTADS</w:t>
      </w:r>
      <w:proofErr w:type="spellEnd"/>
      <w:r>
        <w:rPr>
          <w:rFonts w:ascii="Arial" w:hAnsi="Arial" w:cs="Arial"/>
          <w:b/>
          <w:sz w:val="24"/>
          <w:szCs w:val="24"/>
        </w:rPr>
        <w:br/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ind w:left="442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documento apresenta </w:t>
      </w:r>
      <w:r w:rsidRPr="00CA17D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proposta do Sistema </w:t>
      </w:r>
      <w:r w:rsidRPr="00CA17DB">
        <w:rPr>
          <w:rFonts w:ascii="Arial" w:hAnsi="Arial" w:cs="Arial"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Gerenciamento do Site do TADS - </w:t>
      </w:r>
      <w:proofErr w:type="spellStart"/>
      <w:r>
        <w:rPr>
          <w:rFonts w:ascii="Arial" w:hAnsi="Arial" w:cs="Arial"/>
          <w:sz w:val="24"/>
          <w:szCs w:val="24"/>
        </w:rPr>
        <w:t>SisTADS</w:t>
      </w:r>
      <w:proofErr w:type="spellEnd"/>
      <w:r w:rsidRPr="00CA17DB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que tem</w:t>
      </w:r>
      <w:r w:rsidRPr="00CA17DB">
        <w:rPr>
          <w:rFonts w:ascii="Arial" w:hAnsi="Arial" w:cs="Arial"/>
          <w:sz w:val="24"/>
          <w:szCs w:val="24"/>
        </w:rPr>
        <w:t xml:space="preserve"> como</w:t>
      </w:r>
      <w:r>
        <w:rPr>
          <w:rFonts w:ascii="Arial" w:hAnsi="Arial" w:cs="Arial"/>
          <w:sz w:val="24"/>
          <w:szCs w:val="24"/>
        </w:rPr>
        <w:t xml:space="preserve"> principal função controlar e gerenciar atividades do Curso de Tecnologia em Análise de Desenvolvimento de Sistemas. Para a </w:t>
      </w:r>
      <w:r w:rsidRPr="00CA17DB">
        <w:rPr>
          <w:rFonts w:ascii="Arial" w:hAnsi="Arial" w:cs="Arial"/>
          <w:sz w:val="24"/>
          <w:szCs w:val="24"/>
        </w:rPr>
        <w:t>con</w:t>
      </w:r>
      <w:r>
        <w:rPr>
          <w:rFonts w:ascii="Arial" w:hAnsi="Arial" w:cs="Arial"/>
          <w:sz w:val="24"/>
          <w:szCs w:val="24"/>
        </w:rPr>
        <w:t xml:space="preserve">strução do software foi feita a </w:t>
      </w:r>
      <w:r w:rsidRPr="00CA17DB">
        <w:rPr>
          <w:rFonts w:ascii="Arial" w:hAnsi="Arial" w:cs="Arial"/>
          <w:sz w:val="24"/>
          <w:szCs w:val="24"/>
        </w:rPr>
        <w:t>anál</w:t>
      </w:r>
      <w:r>
        <w:rPr>
          <w:rFonts w:ascii="Arial" w:hAnsi="Arial" w:cs="Arial"/>
          <w:sz w:val="24"/>
          <w:szCs w:val="24"/>
        </w:rPr>
        <w:t xml:space="preserve">ise de requisitos, aplicação de técnicas de modelagem do </w:t>
      </w:r>
      <w:r w:rsidRPr="00CA17DB">
        <w:rPr>
          <w:rFonts w:ascii="Arial" w:hAnsi="Arial" w:cs="Arial"/>
          <w:sz w:val="24"/>
          <w:szCs w:val="24"/>
        </w:rPr>
        <w:t>esquema e das classes.</w:t>
      </w:r>
    </w:p>
    <w:p w:rsidR="006666F6" w:rsidRDefault="006666F6" w:rsidP="006666F6">
      <w:pPr>
        <w:spacing w:line="360" w:lineRule="auto"/>
        <w:ind w:left="4422"/>
        <w:jc w:val="both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spacing w:line="360" w:lineRule="auto"/>
        <w:ind w:left="442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Januária/MG</w:t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Abril 2015</w:t>
      </w:r>
    </w:p>
    <w:p w:rsidR="006666F6" w:rsidRDefault="006666F6" w:rsidP="006666F6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3921EF">
        <w:rPr>
          <w:rFonts w:ascii="Arial" w:hAnsi="Arial" w:cs="Arial"/>
          <w:b/>
          <w:sz w:val="24"/>
          <w:szCs w:val="24"/>
        </w:rPr>
        <w:lastRenderedPageBreak/>
        <w:t>Índice</w:t>
      </w:r>
    </w:p>
    <w:p w:rsidR="006666F6" w:rsidRPr="004A7820" w:rsidRDefault="006666F6" w:rsidP="006666F6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 – </w:t>
      </w:r>
      <w:r w:rsidRPr="004A7820">
        <w:rPr>
          <w:rFonts w:ascii="Arial" w:hAnsi="Arial" w:cs="Arial"/>
          <w:b/>
          <w:sz w:val="24"/>
          <w:szCs w:val="24"/>
        </w:rPr>
        <w:t>Introdução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1.1 Introdução à situação problema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 xml:space="preserve">1.2 </w:t>
      </w:r>
      <w:proofErr w:type="spellStart"/>
      <w:r w:rsidRPr="004A7820">
        <w:rPr>
          <w:rFonts w:ascii="Arial" w:hAnsi="Arial" w:cs="Arial"/>
          <w:sz w:val="24"/>
          <w:szCs w:val="24"/>
        </w:rPr>
        <w:t>Mini-Mundo</w:t>
      </w:r>
      <w:proofErr w:type="spellEnd"/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1.3 Requisitos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1.3.1 Requisitos Funcionais e Não Funcionais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1.3.2 Requisitos Suplementares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1.4 Objetivos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1.4.1 Objetivos Gerais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1.4.2 Objetivos Específicos</w:t>
      </w:r>
      <w:r>
        <w:rPr>
          <w:rFonts w:ascii="Arial" w:hAnsi="Arial" w:cs="Arial"/>
          <w:b/>
          <w:sz w:val="24"/>
          <w:szCs w:val="24"/>
        </w:rPr>
        <w:br/>
        <w:t xml:space="preserve">2 – </w:t>
      </w:r>
      <w:r w:rsidRPr="004A7820">
        <w:rPr>
          <w:rFonts w:ascii="Arial" w:hAnsi="Arial" w:cs="Arial"/>
          <w:b/>
          <w:sz w:val="24"/>
          <w:szCs w:val="24"/>
        </w:rPr>
        <w:t>Análise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2.1 Modelo Conceitual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2.2 Modelo Lógico do Banco de Dados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2.3 Diagrama de Pacotes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2.4 Diagrama de Classes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2.5 Diagrama de Caso de Uso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2.6 Especificação de Caso de Uso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2.7 Diagrama de Estados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2.8 Diagrama de Sequência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2.9 Diagrama de Implantação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2.10 Diagrama de Componente</w:t>
      </w:r>
    </w:p>
    <w:p w:rsidR="006666F6" w:rsidRPr="00FE7697" w:rsidRDefault="006666F6" w:rsidP="006666F6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3 – </w:t>
      </w:r>
      <w:r w:rsidRPr="004A7820">
        <w:rPr>
          <w:rFonts w:ascii="Arial" w:hAnsi="Arial" w:cs="Arial"/>
          <w:b/>
          <w:sz w:val="24"/>
          <w:szCs w:val="24"/>
        </w:rPr>
        <w:t>Desenvolvimento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proofErr w:type="gramStart"/>
      <w:r w:rsidRPr="004A7820">
        <w:rPr>
          <w:rFonts w:ascii="Arial" w:hAnsi="Arial" w:cs="Arial"/>
          <w:sz w:val="24"/>
          <w:szCs w:val="24"/>
        </w:rPr>
        <w:t>3.1 Ambiente</w:t>
      </w:r>
      <w:proofErr w:type="gramEnd"/>
      <w:r w:rsidRPr="004A7820">
        <w:rPr>
          <w:rFonts w:ascii="Arial" w:hAnsi="Arial" w:cs="Arial"/>
          <w:sz w:val="24"/>
          <w:szCs w:val="24"/>
        </w:rPr>
        <w:t xml:space="preserve"> ALM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3.1.1 ALM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3.1.2 Linguagem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3.1.3 IDE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3.1.4</w:t>
      </w:r>
      <w:r w:rsidRPr="004A7820">
        <w:rPr>
          <w:rFonts w:ascii="Arial" w:hAnsi="Arial" w:cs="Arial"/>
          <w:sz w:val="24"/>
          <w:szCs w:val="24"/>
        </w:rPr>
        <w:t xml:space="preserve"> Controle de Versão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z w:val="24"/>
          <w:szCs w:val="24"/>
        </w:rPr>
        <w:t>1.5 SGBD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 xml:space="preserve">3.1.6 </w:t>
      </w:r>
      <w:proofErr w:type="spellStart"/>
      <w:r>
        <w:rPr>
          <w:rFonts w:ascii="Arial" w:hAnsi="Arial" w:cs="Arial"/>
          <w:sz w:val="24"/>
          <w:szCs w:val="24"/>
        </w:rPr>
        <w:t>Issue</w:t>
      </w:r>
      <w:proofErr w:type="spellEnd"/>
      <w:r>
        <w:rPr>
          <w:rFonts w:ascii="Arial" w:hAnsi="Arial" w:cs="Arial"/>
          <w:sz w:val="24"/>
          <w:szCs w:val="24"/>
        </w:rPr>
        <w:t xml:space="preserve">/Bug </w:t>
      </w:r>
      <w:proofErr w:type="spellStart"/>
      <w:r>
        <w:rPr>
          <w:rFonts w:ascii="Arial" w:hAnsi="Arial" w:cs="Arial"/>
          <w:sz w:val="24"/>
          <w:szCs w:val="24"/>
        </w:rPr>
        <w:t>Tracking</w:t>
      </w:r>
      <w:proofErr w:type="spellEnd"/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3.1.7</w:t>
      </w:r>
      <w:r w:rsidRPr="004A7820">
        <w:rPr>
          <w:rFonts w:ascii="Arial" w:hAnsi="Arial" w:cs="Arial"/>
          <w:sz w:val="24"/>
          <w:szCs w:val="24"/>
        </w:rPr>
        <w:t xml:space="preserve"> Criação de Diagramas </w:t>
      </w:r>
      <w:r>
        <w:rPr>
          <w:rFonts w:ascii="Arial" w:hAnsi="Arial" w:cs="Arial"/>
          <w:sz w:val="24"/>
          <w:szCs w:val="24"/>
        </w:rPr>
        <w:t>UML</w:t>
      </w:r>
      <w:r>
        <w:rPr>
          <w:rFonts w:ascii="Arial" w:hAnsi="Arial" w:cs="Arial"/>
          <w:sz w:val="24"/>
          <w:szCs w:val="24"/>
        </w:rPr>
        <w:br/>
        <w:t>3.2 Arquitetura de Software</w:t>
      </w:r>
      <w:r>
        <w:rPr>
          <w:rFonts w:ascii="Arial" w:hAnsi="Arial" w:cs="Arial"/>
          <w:sz w:val="24"/>
          <w:szCs w:val="24"/>
        </w:rPr>
        <w:br/>
      </w:r>
      <w:r w:rsidRPr="00AC2E98">
        <w:rPr>
          <w:rFonts w:ascii="Arial" w:hAnsi="Arial" w:cs="Arial"/>
          <w:sz w:val="24"/>
          <w:szCs w:val="24"/>
        </w:rPr>
        <w:t>3.3 API'S</w:t>
      </w:r>
      <w:r>
        <w:rPr>
          <w:rFonts w:ascii="Arial" w:hAnsi="Arial" w:cs="Arial"/>
          <w:sz w:val="24"/>
          <w:szCs w:val="24"/>
        </w:rPr>
        <w:br/>
        <w:t>3.4 Descrição da Arquitetura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3.4.1 Tecnologias</w:t>
      </w:r>
      <w:r>
        <w:rPr>
          <w:rFonts w:ascii="Arial" w:hAnsi="Arial" w:cs="Arial"/>
          <w:sz w:val="24"/>
          <w:szCs w:val="24"/>
        </w:rPr>
        <w:br/>
        <w:t>3.5</w:t>
      </w:r>
      <w:r w:rsidRPr="00AC2E98">
        <w:rPr>
          <w:rFonts w:ascii="Arial" w:hAnsi="Arial" w:cs="Arial"/>
          <w:sz w:val="24"/>
          <w:szCs w:val="24"/>
        </w:rPr>
        <w:t xml:space="preserve"> Protótipos de Telas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Pr="004A7820">
        <w:rPr>
          <w:rFonts w:ascii="Arial" w:hAnsi="Arial" w:cs="Arial"/>
          <w:b/>
          <w:sz w:val="24"/>
          <w:szCs w:val="24"/>
        </w:rPr>
        <w:t>4 - Referências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Pr="00174B95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lastRenderedPageBreak/>
        <w:t>1 – Introdução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1.1</w:t>
      </w:r>
      <w:r>
        <w:rPr>
          <w:rFonts w:ascii="Arial" w:hAnsi="Arial" w:cs="Arial"/>
          <w:b/>
          <w:sz w:val="24"/>
          <w:szCs w:val="24"/>
        </w:rPr>
        <w:t xml:space="preserve"> I</w:t>
      </w:r>
      <w:r w:rsidRPr="003921EF">
        <w:rPr>
          <w:rFonts w:ascii="Arial" w:hAnsi="Arial" w:cs="Arial"/>
          <w:b/>
          <w:sz w:val="24"/>
          <w:szCs w:val="24"/>
        </w:rPr>
        <w:t>ntrodução à situação problema</w:t>
      </w:r>
    </w:p>
    <w:p w:rsidR="004A43F5" w:rsidRPr="00AA2B6A" w:rsidRDefault="004A43F5" w:rsidP="00AA2B6A">
      <w:pPr>
        <w:pStyle w:val="Standard"/>
        <w:spacing w:line="360" w:lineRule="auto"/>
        <w:ind w:firstLine="708"/>
        <w:jc w:val="both"/>
        <w:rPr>
          <w:rFonts w:ascii="Arial" w:hAnsi="Arial" w:cs="Arial"/>
          <w:lang w:val="pt-BR"/>
        </w:rPr>
      </w:pPr>
      <w:r w:rsidRPr="00AA2B6A">
        <w:rPr>
          <w:rFonts w:ascii="Arial" w:eastAsia="Arial" w:hAnsi="Arial" w:cs="Arial"/>
          <w:lang w:val="pt-BR"/>
        </w:rPr>
        <w:t xml:space="preserve">Um importante desafio </w:t>
      </w:r>
      <w:r w:rsidR="00463D45" w:rsidRPr="00AA2B6A">
        <w:rPr>
          <w:rFonts w:ascii="Arial" w:eastAsia="Arial" w:hAnsi="Arial" w:cs="Arial"/>
          <w:lang w:val="pt-BR"/>
        </w:rPr>
        <w:t xml:space="preserve">do curso de Tecnologia em Análise e Desenvolvimento de Sistemas (TADS) </w:t>
      </w:r>
      <w:r w:rsidRPr="00AA2B6A">
        <w:rPr>
          <w:rFonts w:ascii="Arial" w:eastAsia="Arial" w:hAnsi="Arial" w:cs="Arial"/>
          <w:lang w:val="pt-BR"/>
        </w:rPr>
        <w:t xml:space="preserve">é </w:t>
      </w:r>
      <w:r w:rsidR="00463D45" w:rsidRPr="00AA2B6A">
        <w:rPr>
          <w:rFonts w:ascii="Arial" w:eastAsia="Arial" w:hAnsi="Arial" w:cs="Arial"/>
          <w:lang w:val="pt-BR"/>
        </w:rPr>
        <w:t>gerenciar</w:t>
      </w:r>
      <w:r w:rsidRPr="00AA2B6A">
        <w:rPr>
          <w:rFonts w:ascii="Arial" w:eastAsia="Arial" w:hAnsi="Arial" w:cs="Arial"/>
          <w:lang w:val="pt-BR"/>
        </w:rPr>
        <w:t xml:space="preserve"> de forma eficaz e </w:t>
      </w:r>
      <w:r w:rsidR="00463D45" w:rsidRPr="00AA2B6A">
        <w:rPr>
          <w:rFonts w:ascii="Arial" w:eastAsia="Arial" w:hAnsi="Arial" w:cs="Arial"/>
          <w:lang w:val="pt-BR"/>
        </w:rPr>
        <w:t>transparente, todas as informações e dados dos alunos e professores vinculados</w:t>
      </w:r>
      <w:r w:rsidRPr="00AA2B6A">
        <w:rPr>
          <w:rFonts w:ascii="Arial" w:eastAsia="Arial" w:hAnsi="Arial" w:cs="Arial"/>
          <w:lang w:val="pt-BR"/>
        </w:rPr>
        <w:t xml:space="preserve">, </w:t>
      </w:r>
      <w:r w:rsidR="00463D45" w:rsidRPr="00AA2B6A">
        <w:rPr>
          <w:rFonts w:ascii="Arial" w:eastAsia="Arial" w:hAnsi="Arial" w:cs="Arial"/>
          <w:lang w:val="pt-BR"/>
        </w:rPr>
        <w:t>de modo a gerar conforto e segurança</w:t>
      </w:r>
      <w:r w:rsidRPr="00AA2B6A">
        <w:rPr>
          <w:rFonts w:ascii="Arial" w:eastAsia="Arial" w:hAnsi="Arial" w:cs="Arial"/>
          <w:lang w:val="pt-BR"/>
        </w:rPr>
        <w:t>.</w:t>
      </w:r>
      <w:r w:rsidR="00AA2B6A" w:rsidRPr="00AA2B6A">
        <w:rPr>
          <w:rFonts w:ascii="Arial" w:hAnsi="Arial" w:cs="Arial"/>
          <w:lang w:val="pt-BR"/>
        </w:rPr>
        <w:t xml:space="preserve"> </w:t>
      </w:r>
      <w:r w:rsidR="00AA2B6A">
        <w:rPr>
          <w:rFonts w:ascii="Arial" w:hAnsi="Arial" w:cs="Arial"/>
          <w:lang w:val="pt-BR"/>
        </w:rPr>
        <w:t xml:space="preserve">Isso é </w:t>
      </w:r>
      <w:r w:rsidRPr="00AA2B6A">
        <w:rPr>
          <w:rFonts w:ascii="Arial" w:eastAsia="Arial" w:hAnsi="Arial" w:cs="Arial"/>
          <w:lang w:val="pt-BR"/>
        </w:rPr>
        <w:t xml:space="preserve">um trabalho imprescindível para que se chegue a resultados satisfatórios. Nesse </w:t>
      </w:r>
      <w:r w:rsidR="00A67D22" w:rsidRPr="00AA2B6A">
        <w:rPr>
          <w:rFonts w:ascii="Arial" w:eastAsia="Arial" w:hAnsi="Arial" w:cs="Arial"/>
          <w:lang w:val="pt-BR"/>
        </w:rPr>
        <w:t>sentido</w:t>
      </w:r>
      <w:r w:rsidRPr="00AA2B6A">
        <w:rPr>
          <w:rFonts w:ascii="Arial" w:eastAsia="Arial" w:hAnsi="Arial" w:cs="Arial"/>
          <w:lang w:val="pt-BR"/>
        </w:rPr>
        <w:t xml:space="preserve">, tem-se como objetivo desenvolver um sistema </w:t>
      </w:r>
      <w:r w:rsidR="00A67D22" w:rsidRPr="00AA2B6A">
        <w:rPr>
          <w:rFonts w:ascii="Arial" w:eastAsia="Arial" w:hAnsi="Arial" w:cs="Arial"/>
          <w:lang w:val="pt-BR"/>
        </w:rPr>
        <w:t>online</w:t>
      </w:r>
      <w:r w:rsidRPr="00AA2B6A">
        <w:rPr>
          <w:rFonts w:ascii="Arial" w:eastAsia="Arial" w:hAnsi="Arial" w:cs="Arial"/>
          <w:lang w:val="pt-BR"/>
        </w:rPr>
        <w:t xml:space="preserve">, para </w:t>
      </w:r>
      <w:r w:rsidR="00A67D22" w:rsidRPr="00AA2B6A">
        <w:rPr>
          <w:rFonts w:ascii="Arial" w:hAnsi="Arial" w:cs="Arial"/>
          <w:color w:val="000000" w:themeColor="text1"/>
        </w:rPr>
        <w:t xml:space="preserve">controlar e gerenciar atividades, além de publicar informações importantes. 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4A43F5" w:rsidRDefault="004A43F5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A67D22" w:rsidRDefault="00A67D22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728EC" w:rsidRDefault="006728EC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728EC" w:rsidRDefault="006728EC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728EC" w:rsidRDefault="006728EC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A67D22" w:rsidRDefault="00A67D22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1.2 </w:t>
      </w:r>
      <w:proofErr w:type="spellStart"/>
      <w:r w:rsidRPr="003921EF">
        <w:rPr>
          <w:rFonts w:ascii="Arial" w:hAnsi="Arial" w:cs="Arial"/>
          <w:b/>
          <w:sz w:val="24"/>
          <w:szCs w:val="24"/>
        </w:rPr>
        <w:t>Mini-Mundo</w:t>
      </w:r>
      <w:proofErr w:type="spellEnd"/>
    </w:p>
    <w:p w:rsidR="006666F6" w:rsidRDefault="006666F6" w:rsidP="006666F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921EF">
        <w:rPr>
          <w:rFonts w:ascii="Arial" w:hAnsi="Arial" w:cs="Arial"/>
          <w:color w:val="000000" w:themeColor="text1"/>
          <w:sz w:val="24"/>
          <w:szCs w:val="24"/>
        </w:rPr>
        <w:t>O Instituto Federal do Norte de Minas Gerais - Campus Januária, possui 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lunos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matriculados no curso de Tecnologi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 em Análise e Desenvolvimento de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Sistemas (TADS). Deseja-se controlar 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gerenciar algumas atividades,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além de publicar informações importa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ntes. Para isto é necessário a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implementação de um site que atenda os se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guintes requisitos. </w:t>
      </w:r>
    </w:p>
    <w:p w:rsidR="006666F6" w:rsidRDefault="006666F6" w:rsidP="006666F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todos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os alunos é necessário guardar as seguinte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 informações: matrícula, nome,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endereço completo, sexo, data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de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nasciment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o, cidade, estado, RG, CPF, telefones,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e-m</w:t>
      </w:r>
      <w:r>
        <w:rPr>
          <w:rFonts w:ascii="Arial" w:hAnsi="Arial" w:cs="Arial"/>
          <w:color w:val="000000" w:themeColor="text1"/>
          <w:sz w:val="24"/>
          <w:szCs w:val="24"/>
        </w:rPr>
        <w:t>ail, período referente ao curso e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 disciplinas cu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rsadas. E para o curso: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nome, código e carga horária. Durante tod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 o curso, é realizado eventos (nome, data), mobilizando alunos e professores a prestigiarem palestras, trabalhos acadêmicos, maratonas de programação, entre outros.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Devemos gerenciar quais as disciplinas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(código, nome, carga horária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) em que o professor (nome, sexo, CPF, currículo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lattes)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leciona. </w:t>
      </w:r>
    </w:p>
    <w:p w:rsidR="006666F6" w:rsidRPr="003921EF" w:rsidRDefault="006666F6" w:rsidP="006666F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É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preciso registrar o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p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erfil socioeconômico (estrutura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familiar, renda)</w:t>
      </w:r>
      <w:r>
        <w:rPr>
          <w:rFonts w:ascii="Arial" w:hAnsi="Arial" w:cs="Arial"/>
          <w:color w:val="000000" w:themeColor="text1"/>
          <w:sz w:val="24"/>
          <w:szCs w:val="24"/>
        </w:rPr>
        <w:t>, de cada aluno e cada professor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 registro da escola ant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erior (nome, ano de conclusão) do aluno é registrado para guardar informações importantes e após a conclusão, é feito o registro da instituição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futura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(nome, ano de admissão, cargo), permitindo o acompanhamento dos administradores.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É permitido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ainda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que cada aluno, gerencie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seus tipos de produções (artigo, TCC) e horas de AACC, ao longe de todo o curso. Realizações de viagens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(data</w:t>
      </w:r>
      <w:r>
        <w:rPr>
          <w:rFonts w:ascii="Arial" w:hAnsi="Arial" w:cs="Arial"/>
          <w:color w:val="000000" w:themeColor="text1"/>
          <w:sz w:val="24"/>
          <w:szCs w:val="24"/>
        </w:rPr>
        <w:t>, cidade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r>
        <w:rPr>
          <w:rFonts w:ascii="Arial" w:hAnsi="Arial" w:cs="Arial"/>
          <w:color w:val="000000" w:themeColor="text1"/>
          <w:sz w:val="24"/>
          <w:szCs w:val="24"/>
        </w:rPr>
        <w:t>só poderá acontecer, se houver um professor responsável.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Pr="00174B95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lastRenderedPageBreak/>
        <w:t>1.3 Requisitos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1.3.1 Requisitos Funcionais e Não-Funcionais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Responsáveis</w:t>
      </w:r>
    </w:p>
    <w:tbl>
      <w:tblPr>
        <w:tblStyle w:val="Tabelacomgrade"/>
        <w:tblW w:w="9556" w:type="dxa"/>
        <w:tblLook w:val="04A0" w:firstRow="1" w:lastRow="0" w:firstColumn="1" w:lastColumn="0" w:noHBand="0" w:noVBand="1"/>
      </w:tblPr>
      <w:tblGrid>
        <w:gridCol w:w="4778"/>
        <w:gridCol w:w="4778"/>
      </w:tblGrid>
      <w:tr w:rsidR="006666F6" w:rsidTr="006774F7">
        <w:trPr>
          <w:trHeight w:val="416"/>
        </w:trPr>
        <w:tc>
          <w:tcPr>
            <w:tcW w:w="4778" w:type="dxa"/>
            <w:shd w:val="clear" w:color="auto" w:fill="A6A6A6" w:themeFill="background1" w:themeFillShade="A6"/>
          </w:tcPr>
          <w:p w:rsidR="006666F6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4778" w:type="dxa"/>
            <w:shd w:val="clear" w:color="auto" w:fill="A6A6A6" w:themeFill="background1" w:themeFillShade="A6"/>
          </w:tcPr>
          <w:p w:rsidR="006666F6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Assinatura</w:t>
            </w:r>
          </w:p>
        </w:tc>
      </w:tr>
      <w:tr w:rsidR="006666F6" w:rsidTr="006666F6">
        <w:trPr>
          <w:trHeight w:val="431"/>
        </w:trPr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 xml:space="preserve">André </w:t>
            </w:r>
            <w:proofErr w:type="spellStart"/>
            <w:r w:rsidRPr="00174B95">
              <w:rPr>
                <w:rFonts w:ascii="Arial" w:hAnsi="Arial" w:cs="Arial"/>
                <w:sz w:val="24"/>
                <w:szCs w:val="24"/>
              </w:rPr>
              <w:t>Fellype</w:t>
            </w:r>
            <w:proofErr w:type="spellEnd"/>
            <w:r w:rsidRPr="00174B95">
              <w:rPr>
                <w:rFonts w:ascii="Arial" w:hAnsi="Arial" w:cs="Arial"/>
                <w:sz w:val="24"/>
                <w:szCs w:val="24"/>
              </w:rPr>
              <w:t xml:space="preserve"> Matos</w:t>
            </w:r>
          </w:p>
        </w:tc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André</w:t>
            </w:r>
          </w:p>
        </w:tc>
      </w:tr>
      <w:tr w:rsidR="006666F6" w:rsidTr="006666F6">
        <w:trPr>
          <w:trHeight w:val="416"/>
        </w:trPr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Erika Maria dos Santos</w:t>
            </w:r>
          </w:p>
        </w:tc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Erika</w:t>
            </w:r>
          </w:p>
        </w:tc>
      </w:tr>
      <w:tr w:rsidR="006666F6" w:rsidTr="006666F6">
        <w:trPr>
          <w:trHeight w:val="416"/>
        </w:trPr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Mauro</w:t>
            </w:r>
            <w:r>
              <w:rPr>
                <w:rFonts w:ascii="Arial" w:hAnsi="Arial" w:cs="Arial"/>
                <w:sz w:val="24"/>
                <w:szCs w:val="24"/>
              </w:rPr>
              <w:t xml:space="preserve"> Sérgio Pereira de Souza</w:t>
            </w:r>
          </w:p>
        </w:tc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Mauro</w:t>
            </w:r>
          </w:p>
        </w:tc>
      </w:tr>
      <w:tr w:rsidR="006666F6" w:rsidTr="006666F6">
        <w:trPr>
          <w:trHeight w:val="71"/>
        </w:trPr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Vinícius Dias de Souza</w:t>
            </w:r>
          </w:p>
        </w:tc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Vinícius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Requisitos Funcionais e Não-Funcionais</w:t>
      </w:r>
    </w:p>
    <w:tbl>
      <w:tblPr>
        <w:tblStyle w:val="Tabelacomgrade"/>
        <w:tblW w:w="9572" w:type="dxa"/>
        <w:tblLook w:val="04A0" w:firstRow="1" w:lastRow="0" w:firstColumn="1" w:lastColumn="0" w:noHBand="0" w:noVBand="1"/>
      </w:tblPr>
      <w:tblGrid>
        <w:gridCol w:w="1949"/>
        <w:gridCol w:w="2120"/>
        <w:gridCol w:w="2136"/>
        <w:gridCol w:w="1647"/>
        <w:gridCol w:w="1720"/>
      </w:tblGrid>
      <w:tr w:rsidR="006666F6" w:rsidTr="006774F7">
        <w:trPr>
          <w:trHeight w:val="263"/>
        </w:trPr>
        <w:tc>
          <w:tcPr>
            <w:tcW w:w="957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314193">
            <w:pPr>
              <w:tabs>
                <w:tab w:val="left" w:pos="4815"/>
                <w:tab w:val="left" w:pos="7245"/>
              </w:tabs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F1</w:t>
            </w: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 – Controle de Acesso</w:t>
            </w:r>
            <w:r w:rsidR="006774F7">
              <w:rPr>
                <w:rFonts w:ascii="Arial" w:hAnsi="Arial" w:cs="Arial"/>
                <w:b/>
                <w:sz w:val="24"/>
                <w:szCs w:val="24"/>
              </w:rPr>
              <w:tab/>
            </w:r>
            <w:r w:rsidR="00314193"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Tr="006666F6">
        <w:trPr>
          <w:trHeight w:val="263"/>
        </w:trPr>
        <w:tc>
          <w:tcPr>
            <w:tcW w:w="9572" w:type="dxa"/>
            <w:gridSpan w:val="5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D078E3">
              <w:rPr>
                <w:rFonts w:ascii="Arial" w:hAnsi="Arial" w:cs="Arial"/>
                <w:sz w:val="24"/>
                <w:szCs w:val="24"/>
              </w:rPr>
              <w:t xml:space="preserve"> O Sistema deverá possuir uma tela de </w:t>
            </w:r>
            <w:proofErr w:type="spellStart"/>
            <w:r w:rsidRPr="00D078E3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 w:rsidRPr="00D078E3">
              <w:rPr>
                <w:rFonts w:ascii="Arial" w:hAnsi="Arial" w:cs="Arial"/>
                <w:sz w:val="24"/>
                <w:szCs w:val="24"/>
              </w:rPr>
              <w:t xml:space="preserve"> do usuário.</w:t>
            </w:r>
          </w:p>
        </w:tc>
      </w:tr>
      <w:tr w:rsidR="006666F6" w:rsidTr="006774F7">
        <w:trPr>
          <w:trHeight w:val="263"/>
        </w:trPr>
        <w:tc>
          <w:tcPr>
            <w:tcW w:w="957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6774F7">
            <w:pPr>
              <w:tabs>
                <w:tab w:val="left" w:pos="376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  <w:r w:rsidR="006774F7"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Tr="006774F7">
        <w:trPr>
          <w:trHeight w:val="263"/>
        </w:trPr>
        <w:tc>
          <w:tcPr>
            <w:tcW w:w="194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2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36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4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71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1081"/>
        </w:trPr>
        <w:tc>
          <w:tcPr>
            <w:tcW w:w="194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NF1</w:t>
            </w:r>
            <w:r w:rsidRPr="00D078E3">
              <w:rPr>
                <w:rFonts w:ascii="Arial" w:hAnsi="Arial" w:cs="Arial"/>
                <w:sz w:val="24"/>
                <w:szCs w:val="24"/>
              </w:rPr>
              <w:t>.1 – Campo de Nome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de nome terá o nome de usuário.</w:t>
            </w:r>
          </w:p>
        </w:tc>
        <w:tc>
          <w:tcPr>
            <w:tcW w:w="2136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1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67"/>
        </w:trPr>
        <w:tc>
          <w:tcPr>
            <w:tcW w:w="194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NF1</w:t>
            </w:r>
            <w:r w:rsidRPr="00D078E3">
              <w:rPr>
                <w:rFonts w:ascii="Arial" w:hAnsi="Arial" w:cs="Arial"/>
                <w:sz w:val="24"/>
                <w:szCs w:val="24"/>
              </w:rPr>
              <w:t>.2 – Campo de Senha</w:t>
            </w:r>
          </w:p>
        </w:tc>
        <w:tc>
          <w:tcPr>
            <w:tcW w:w="2120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de senha terá a senha do usuário.</w:t>
            </w:r>
          </w:p>
        </w:tc>
        <w:tc>
          <w:tcPr>
            <w:tcW w:w="2136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1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330"/>
        </w:trPr>
        <w:tc>
          <w:tcPr>
            <w:tcW w:w="194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NF1</w:t>
            </w:r>
            <w:r w:rsidRPr="00D078E3">
              <w:rPr>
                <w:rFonts w:ascii="Arial" w:hAnsi="Arial" w:cs="Arial"/>
                <w:sz w:val="24"/>
                <w:szCs w:val="24"/>
              </w:rPr>
              <w:t>.3 – Campo de Erro</w:t>
            </w:r>
          </w:p>
        </w:tc>
        <w:tc>
          <w:tcPr>
            <w:tcW w:w="2120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de erro mostrará o erro se o usuário for inválido.</w:t>
            </w:r>
          </w:p>
        </w:tc>
        <w:tc>
          <w:tcPr>
            <w:tcW w:w="2136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1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16" w:type="dxa"/>
        <w:tblLook w:val="04A0" w:firstRow="1" w:lastRow="0" w:firstColumn="1" w:lastColumn="0" w:noHBand="0" w:noVBand="1"/>
      </w:tblPr>
      <w:tblGrid>
        <w:gridCol w:w="1975"/>
        <w:gridCol w:w="2147"/>
        <w:gridCol w:w="2162"/>
        <w:gridCol w:w="1660"/>
        <w:gridCol w:w="1672"/>
      </w:tblGrid>
      <w:tr w:rsidR="006666F6" w:rsidTr="006774F7">
        <w:trPr>
          <w:trHeight w:val="276"/>
        </w:trPr>
        <w:tc>
          <w:tcPr>
            <w:tcW w:w="961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6774F7">
            <w:pPr>
              <w:tabs>
                <w:tab w:val="left" w:pos="814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F2 – Cadastro de Turma</w:t>
            </w:r>
            <w:r w:rsidR="006774F7"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Tr="006666F6">
        <w:trPr>
          <w:trHeight w:val="540"/>
        </w:trPr>
        <w:tc>
          <w:tcPr>
            <w:tcW w:w="9616" w:type="dxa"/>
            <w:gridSpan w:val="5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D078E3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turma, onde somente o administrador terá acesso.</w:t>
            </w:r>
          </w:p>
        </w:tc>
      </w:tr>
      <w:tr w:rsidR="006666F6" w:rsidTr="006774F7">
        <w:trPr>
          <w:trHeight w:val="276"/>
        </w:trPr>
        <w:tc>
          <w:tcPr>
            <w:tcW w:w="961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Tr="006774F7">
        <w:trPr>
          <w:trHeight w:val="260"/>
        </w:trPr>
        <w:tc>
          <w:tcPr>
            <w:tcW w:w="197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4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62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6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7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1371"/>
        </w:trPr>
        <w:tc>
          <w:tcPr>
            <w:tcW w:w="197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NF2</w:t>
            </w:r>
            <w:r w:rsidRPr="00D078E3">
              <w:rPr>
                <w:rFonts w:ascii="Arial" w:hAnsi="Arial" w:cs="Arial"/>
                <w:sz w:val="24"/>
                <w:szCs w:val="24"/>
              </w:rPr>
              <w:t>.1 – Campo Período</w:t>
            </w:r>
          </w:p>
        </w:tc>
        <w:tc>
          <w:tcPr>
            <w:tcW w:w="214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período deve com o período do ingresso da turma no IFNMG.</w:t>
            </w:r>
          </w:p>
        </w:tc>
        <w:tc>
          <w:tcPr>
            <w:tcW w:w="2162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570"/>
        </w:trPr>
        <w:tc>
          <w:tcPr>
            <w:tcW w:w="197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NF2</w:t>
            </w:r>
            <w:r w:rsidRPr="00D078E3">
              <w:rPr>
                <w:rFonts w:ascii="Arial" w:hAnsi="Arial" w:cs="Arial"/>
                <w:sz w:val="24"/>
                <w:szCs w:val="24"/>
              </w:rPr>
              <w:t>.2 – Campo Ano</w:t>
            </w:r>
          </w:p>
        </w:tc>
        <w:tc>
          <w:tcPr>
            <w:tcW w:w="214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ano deve conter o ano do ingresso da turma no IFNMG.</w:t>
            </w:r>
          </w:p>
        </w:tc>
        <w:tc>
          <w:tcPr>
            <w:tcW w:w="2162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555"/>
        </w:trPr>
        <w:tc>
          <w:tcPr>
            <w:tcW w:w="197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NF2</w:t>
            </w:r>
            <w:r w:rsidRPr="00D078E3">
              <w:rPr>
                <w:rFonts w:ascii="Arial" w:hAnsi="Arial" w:cs="Arial"/>
                <w:sz w:val="24"/>
                <w:szCs w:val="24"/>
              </w:rPr>
              <w:t>.3 – Campo Ingresso</w:t>
            </w:r>
          </w:p>
        </w:tc>
        <w:tc>
          <w:tcPr>
            <w:tcW w:w="214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Modificar.</w:t>
            </w:r>
          </w:p>
        </w:tc>
        <w:tc>
          <w:tcPr>
            <w:tcW w:w="2162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46" w:type="dxa"/>
        <w:tblLook w:val="04A0" w:firstRow="1" w:lastRow="0" w:firstColumn="1" w:lastColumn="0" w:noHBand="0" w:noVBand="1"/>
      </w:tblPr>
      <w:tblGrid>
        <w:gridCol w:w="1190"/>
        <w:gridCol w:w="4219"/>
        <w:gridCol w:w="1323"/>
        <w:gridCol w:w="1324"/>
        <w:gridCol w:w="1590"/>
      </w:tblGrid>
      <w:tr w:rsidR="006666F6" w:rsidTr="006774F7">
        <w:trPr>
          <w:trHeight w:val="269"/>
        </w:trPr>
        <w:tc>
          <w:tcPr>
            <w:tcW w:w="964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6774F7">
            <w:pPr>
              <w:tabs>
                <w:tab w:val="left" w:pos="652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F3 – Cadastro de Professor</w:t>
            </w:r>
            <w:r w:rsidR="006774F7"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Tr="006666F6">
        <w:trPr>
          <w:trHeight w:val="523"/>
        </w:trPr>
        <w:tc>
          <w:tcPr>
            <w:tcW w:w="9646" w:type="dxa"/>
            <w:gridSpan w:val="5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D078E3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professor, onde somente o professor terá acesso.</w:t>
            </w:r>
          </w:p>
        </w:tc>
      </w:tr>
      <w:tr w:rsidR="006666F6" w:rsidTr="006774F7">
        <w:trPr>
          <w:trHeight w:val="269"/>
        </w:trPr>
        <w:tc>
          <w:tcPr>
            <w:tcW w:w="964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6774F7">
            <w:pPr>
              <w:tabs>
                <w:tab w:val="center" w:pos="471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  <w:r w:rsidR="006774F7"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Tr="006774F7">
        <w:trPr>
          <w:trHeight w:val="254"/>
        </w:trPr>
        <w:tc>
          <w:tcPr>
            <w:tcW w:w="116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4538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21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21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50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808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NF3.1 – Campo Nome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nome deve conter o nome do professor com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793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NF3.2 – Campo Sexo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sexo de conter o sexo do professor (F ou M).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793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 xml:space="preserve">NF3.3 – Campo </w:t>
            </w:r>
            <w:proofErr w:type="spellStart"/>
            <w:r w:rsidRPr="00D078E3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 xml:space="preserve">O campo </w:t>
            </w:r>
            <w:proofErr w:type="spellStart"/>
            <w:r w:rsidRPr="00D078E3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  <w:r w:rsidRPr="00D078E3">
              <w:rPr>
                <w:rFonts w:ascii="Arial" w:hAnsi="Arial" w:cs="Arial"/>
                <w:sz w:val="24"/>
                <w:szCs w:val="24"/>
              </w:rPr>
              <w:t xml:space="preserve"> deve conter uma máscara (###. ###. ###-##) que contem 14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77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NF3.4 – Campo Currículo Lattes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Currículo Lattes deve conter o currículo do professor com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62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NF3.5 – Campo Estado Civil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Estado Civil deve conter o estado civil do professor (solteiro, casado, divorciado, viúvo) que contem 25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793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NF3.6 – Campo Renda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renda deve conter a renda do professor do tipo numérico.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77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 xml:space="preserve">NF3.7 – Campo </w:t>
            </w:r>
            <w:r w:rsidRPr="00D078E3">
              <w:rPr>
                <w:rFonts w:ascii="Arial" w:hAnsi="Arial" w:cs="Arial"/>
                <w:sz w:val="24"/>
                <w:szCs w:val="24"/>
              </w:rPr>
              <w:lastRenderedPageBreak/>
              <w:t>Nome Pai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lastRenderedPageBreak/>
              <w:t>O campo nome pai deve com o nome do pai do professor que contém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47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lastRenderedPageBreak/>
              <w:t>NF3.8 – Campo Nome Mãe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nome pai deve com o nome da mãe do professor que contém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61" w:type="dxa"/>
        <w:tblLook w:val="04A0" w:firstRow="1" w:lastRow="0" w:firstColumn="1" w:lastColumn="0" w:noHBand="0" w:noVBand="1"/>
      </w:tblPr>
      <w:tblGrid>
        <w:gridCol w:w="1985"/>
        <w:gridCol w:w="2158"/>
        <w:gridCol w:w="2173"/>
        <w:gridCol w:w="1667"/>
        <w:gridCol w:w="1678"/>
      </w:tblGrid>
      <w:tr w:rsidR="006666F6" w:rsidRPr="00D078E3" w:rsidTr="00314193">
        <w:trPr>
          <w:trHeight w:val="347"/>
        </w:trPr>
        <w:tc>
          <w:tcPr>
            <w:tcW w:w="9661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F4 – Cadastro de Disciplina</w:t>
            </w:r>
          </w:p>
        </w:tc>
      </w:tr>
      <w:tr w:rsidR="006666F6" w:rsidRPr="00D078E3" w:rsidTr="006666F6">
        <w:trPr>
          <w:trHeight w:val="565"/>
        </w:trPr>
        <w:tc>
          <w:tcPr>
            <w:tcW w:w="9661" w:type="dxa"/>
            <w:gridSpan w:val="5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  <w:r w:rsidRPr="00D078E3">
              <w:rPr>
                <w:rFonts w:ascii="Arial" w:hAnsi="Arial" w:cs="Arial"/>
                <w:sz w:val="24"/>
                <w:szCs w:val="24"/>
              </w:rPr>
              <w:t>: O Sistema deverá possuir uma tela de cadastro da disciplina, onde somente a escola terá acesso.</w:t>
            </w:r>
          </w:p>
        </w:tc>
      </w:tr>
      <w:tr w:rsidR="006666F6" w:rsidRPr="00D078E3" w:rsidTr="00314193">
        <w:trPr>
          <w:trHeight w:val="276"/>
        </w:trPr>
        <w:tc>
          <w:tcPr>
            <w:tcW w:w="9661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D078E3" w:rsidTr="00314193">
        <w:trPr>
          <w:trHeight w:val="201"/>
        </w:trPr>
        <w:tc>
          <w:tcPr>
            <w:tcW w:w="198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58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73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6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76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D078E3" w:rsidTr="006666F6">
        <w:trPr>
          <w:trHeight w:val="1417"/>
        </w:trPr>
        <w:tc>
          <w:tcPr>
            <w:tcW w:w="198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NF4.1 – Campo Nome</w:t>
            </w:r>
          </w:p>
        </w:tc>
        <w:tc>
          <w:tcPr>
            <w:tcW w:w="215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nome deve conter o nome da disciplina com 150 caracteres.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6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D078E3" w:rsidTr="006666F6">
        <w:trPr>
          <w:trHeight w:val="1692"/>
        </w:trPr>
        <w:tc>
          <w:tcPr>
            <w:tcW w:w="198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NF4.2 – Campo Carga Horaria</w:t>
            </w:r>
          </w:p>
        </w:tc>
        <w:tc>
          <w:tcPr>
            <w:tcW w:w="215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carga horária deve conter a quantidade de hora da disciplina do tipo int.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6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92" w:type="dxa"/>
        <w:tblLook w:val="04A0" w:firstRow="1" w:lastRow="0" w:firstColumn="1" w:lastColumn="0" w:noHBand="0" w:noVBand="1"/>
      </w:tblPr>
      <w:tblGrid>
        <w:gridCol w:w="1993"/>
        <w:gridCol w:w="2165"/>
        <w:gridCol w:w="2180"/>
        <w:gridCol w:w="1673"/>
        <w:gridCol w:w="1681"/>
      </w:tblGrid>
      <w:tr w:rsidR="006666F6" w:rsidRPr="00342301" w:rsidTr="00314193">
        <w:trPr>
          <w:trHeight w:val="270"/>
        </w:trPr>
        <w:tc>
          <w:tcPr>
            <w:tcW w:w="969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F5 – Cadastro de Cidade</w:t>
            </w:r>
          </w:p>
        </w:tc>
      </w:tr>
      <w:tr w:rsidR="006666F6" w:rsidRPr="00342301" w:rsidTr="006666F6">
        <w:trPr>
          <w:trHeight w:val="526"/>
        </w:trPr>
        <w:tc>
          <w:tcPr>
            <w:tcW w:w="9692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  <w:r w:rsidRPr="00342301">
              <w:rPr>
                <w:rFonts w:ascii="Arial" w:hAnsi="Arial" w:cs="Arial"/>
                <w:sz w:val="24"/>
                <w:szCs w:val="24"/>
              </w:rPr>
              <w:t>: O Sistema deverá possuir uma tela de cadastro de cidade, onde somente a escola terá acesso.</w:t>
            </w:r>
          </w:p>
        </w:tc>
      </w:tr>
      <w:tr w:rsidR="006666F6" w:rsidRPr="00342301" w:rsidTr="00314193">
        <w:trPr>
          <w:trHeight w:val="270"/>
        </w:trPr>
        <w:tc>
          <w:tcPr>
            <w:tcW w:w="969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342301" w:rsidTr="00314193">
        <w:trPr>
          <w:trHeight w:val="255"/>
        </w:trPr>
        <w:tc>
          <w:tcPr>
            <w:tcW w:w="1993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6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8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73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7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1339"/>
        </w:trPr>
        <w:tc>
          <w:tcPr>
            <w:tcW w:w="1993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NF5.1 – Campo do nome</w:t>
            </w:r>
          </w:p>
        </w:tc>
        <w:tc>
          <w:tcPr>
            <w:tcW w:w="216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nome deve possuir o nome da cidade e conter 150 caracteres.</w:t>
            </w:r>
          </w:p>
        </w:tc>
        <w:tc>
          <w:tcPr>
            <w:tcW w:w="218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3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9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339"/>
        </w:trPr>
        <w:tc>
          <w:tcPr>
            <w:tcW w:w="1993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NF5.2 – Campo do estado</w:t>
            </w:r>
          </w:p>
        </w:tc>
        <w:tc>
          <w:tcPr>
            <w:tcW w:w="216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O campo do estado deve possui o estado </w:t>
            </w:r>
            <w:r w:rsidRPr="00342301">
              <w:rPr>
                <w:rFonts w:ascii="Arial" w:hAnsi="Arial" w:cs="Arial"/>
                <w:sz w:val="24"/>
                <w:szCs w:val="24"/>
              </w:rPr>
              <w:lastRenderedPageBreak/>
              <w:t>da cidade conter 2 caracteres.</w:t>
            </w:r>
          </w:p>
        </w:tc>
        <w:tc>
          <w:tcPr>
            <w:tcW w:w="218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3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9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07" w:type="dxa"/>
        <w:tblLook w:val="04A0" w:firstRow="1" w:lastRow="0" w:firstColumn="1" w:lastColumn="0" w:noHBand="0" w:noVBand="1"/>
      </w:tblPr>
      <w:tblGrid>
        <w:gridCol w:w="1974"/>
        <w:gridCol w:w="2154"/>
        <w:gridCol w:w="2165"/>
        <w:gridCol w:w="1670"/>
        <w:gridCol w:w="1744"/>
      </w:tblGrid>
      <w:tr w:rsidR="006666F6" w:rsidRPr="00342301" w:rsidTr="00314193">
        <w:trPr>
          <w:trHeight w:val="272"/>
        </w:trPr>
        <w:tc>
          <w:tcPr>
            <w:tcW w:w="9707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F6 – Cadastro de Tipo de Evento</w:t>
            </w:r>
          </w:p>
        </w:tc>
      </w:tr>
      <w:tr w:rsidR="006666F6" w:rsidRPr="00342301" w:rsidTr="006666F6">
        <w:trPr>
          <w:trHeight w:val="559"/>
        </w:trPr>
        <w:tc>
          <w:tcPr>
            <w:tcW w:w="9707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tipo evento, onde somente a escola terá acesso.</w:t>
            </w:r>
          </w:p>
        </w:tc>
      </w:tr>
      <w:tr w:rsidR="006666F6" w:rsidRPr="00342301" w:rsidTr="00314193">
        <w:trPr>
          <w:trHeight w:val="272"/>
        </w:trPr>
        <w:tc>
          <w:tcPr>
            <w:tcW w:w="9707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tabs>
                <w:tab w:val="left" w:pos="409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  <w:r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RPr="00314193" w:rsidTr="00314193">
        <w:trPr>
          <w:trHeight w:val="272"/>
        </w:trPr>
        <w:tc>
          <w:tcPr>
            <w:tcW w:w="1974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54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6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7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74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1937"/>
        </w:trPr>
        <w:tc>
          <w:tcPr>
            <w:tcW w:w="197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NF6.1 – Campo de Viagem</w:t>
            </w:r>
          </w:p>
        </w:tc>
        <w:tc>
          <w:tcPr>
            <w:tcW w:w="21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viajem deve possuir a descrição da viajem e deve conter 150 caracteres.</w:t>
            </w:r>
          </w:p>
        </w:tc>
        <w:tc>
          <w:tcPr>
            <w:tcW w:w="216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41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37" w:type="dxa"/>
        <w:tblLook w:val="04A0" w:firstRow="1" w:lastRow="0" w:firstColumn="1" w:lastColumn="0" w:noHBand="0" w:noVBand="1"/>
      </w:tblPr>
      <w:tblGrid>
        <w:gridCol w:w="1980"/>
        <w:gridCol w:w="2160"/>
        <w:gridCol w:w="2172"/>
        <w:gridCol w:w="1675"/>
        <w:gridCol w:w="1750"/>
      </w:tblGrid>
      <w:tr w:rsidR="006666F6" w:rsidRPr="00342301" w:rsidTr="00314193">
        <w:trPr>
          <w:trHeight w:val="283"/>
        </w:trPr>
        <w:tc>
          <w:tcPr>
            <w:tcW w:w="9737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F7 – Cadastro de Evento</w:t>
            </w:r>
          </w:p>
        </w:tc>
      </w:tr>
      <w:tr w:rsidR="006666F6" w:rsidRPr="00342301" w:rsidTr="006666F6">
        <w:trPr>
          <w:trHeight w:val="566"/>
        </w:trPr>
        <w:tc>
          <w:tcPr>
            <w:tcW w:w="9737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evento, onde somente a escola terá acesso.</w:t>
            </w:r>
          </w:p>
        </w:tc>
      </w:tr>
      <w:tr w:rsidR="006666F6" w:rsidRPr="00342301" w:rsidTr="00314193">
        <w:trPr>
          <w:trHeight w:val="277"/>
        </w:trPr>
        <w:tc>
          <w:tcPr>
            <w:tcW w:w="9737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342301" w:rsidTr="00314193">
        <w:trPr>
          <w:trHeight w:val="267"/>
        </w:trPr>
        <w:tc>
          <w:tcPr>
            <w:tcW w:w="198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6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72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7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74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1391"/>
        </w:trPr>
        <w:tc>
          <w:tcPr>
            <w:tcW w:w="198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NF7.1 – Campo de nome</w:t>
            </w:r>
          </w:p>
        </w:tc>
        <w:tc>
          <w:tcPr>
            <w:tcW w:w="21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nome deve conter o nome do evento e conter 150 caracteres.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4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26"/>
        </w:trPr>
        <w:tc>
          <w:tcPr>
            <w:tcW w:w="198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NF7.2 – Campo de data</w:t>
            </w:r>
          </w:p>
        </w:tc>
        <w:tc>
          <w:tcPr>
            <w:tcW w:w="21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data deve conter a data que o evento será realizado.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4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82" w:type="dxa"/>
        <w:tblLook w:val="04A0" w:firstRow="1" w:lastRow="0" w:firstColumn="1" w:lastColumn="0" w:noHBand="0" w:noVBand="1"/>
      </w:tblPr>
      <w:tblGrid>
        <w:gridCol w:w="2011"/>
        <w:gridCol w:w="2185"/>
        <w:gridCol w:w="2201"/>
        <w:gridCol w:w="1689"/>
        <w:gridCol w:w="1696"/>
      </w:tblGrid>
      <w:tr w:rsidR="006666F6" w:rsidRPr="00342301" w:rsidTr="00314193">
        <w:trPr>
          <w:trHeight w:val="253"/>
        </w:trPr>
        <w:tc>
          <w:tcPr>
            <w:tcW w:w="978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tabs>
                <w:tab w:val="left" w:pos="598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F8 – Cadastro de Curso</w:t>
            </w:r>
            <w:r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RPr="00342301" w:rsidTr="006666F6">
        <w:trPr>
          <w:trHeight w:val="493"/>
        </w:trPr>
        <w:tc>
          <w:tcPr>
            <w:tcW w:w="9782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curso, onde somente a escola terá acesso.</w:t>
            </w:r>
          </w:p>
        </w:tc>
      </w:tr>
      <w:tr w:rsidR="006666F6" w:rsidRPr="00342301" w:rsidTr="00314193">
        <w:trPr>
          <w:trHeight w:val="253"/>
        </w:trPr>
        <w:tc>
          <w:tcPr>
            <w:tcW w:w="978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342301" w:rsidTr="00314193">
        <w:trPr>
          <w:trHeight w:val="239"/>
        </w:trPr>
        <w:tc>
          <w:tcPr>
            <w:tcW w:w="201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lastRenderedPageBreak/>
              <w:t>Nome</w:t>
            </w:r>
          </w:p>
        </w:tc>
        <w:tc>
          <w:tcPr>
            <w:tcW w:w="218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20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8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92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1000"/>
        </w:trPr>
        <w:tc>
          <w:tcPr>
            <w:tcW w:w="2011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NF8.1 – Campo de Curso</w:t>
            </w:r>
          </w:p>
        </w:tc>
        <w:tc>
          <w:tcPr>
            <w:tcW w:w="218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curso o terá o nome do curso e vai conter 150 caracteres.</w:t>
            </w:r>
          </w:p>
        </w:tc>
        <w:tc>
          <w:tcPr>
            <w:tcW w:w="2201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96" w:type="dxa"/>
        <w:tblLook w:val="04A0" w:firstRow="1" w:lastRow="0" w:firstColumn="1" w:lastColumn="0" w:noHBand="0" w:noVBand="1"/>
      </w:tblPr>
      <w:tblGrid>
        <w:gridCol w:w="1828"/>
        <w:gridCol w:w="2817"/>
        <w:gridCol w:w="1854"/>
        <w:gridCol w:w="1535"/>
        <w:gridCol w:w="1762"/>
      </w:tblGrid>
      <w:tr w:rsidR="006666F6" w:rsidRPr="00342301" w:rsidTr="00314193">
        <w:trPr>
          <w:trHeight w:val="271"/>
        </w:trPr>
        <w:tc>
          <w:tcPr>
            <w:tcW w:w="979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F9 – Cadastro de Aluno</w:t>
            </w:r>
          </w:p>
        </w:tc>
      </w:tr>
      <w:tr w:rsidR="006666F6" w:rsidRPr="00342301" w:rsidTr="006666F6">
        <w:trPr>
          <w:trHeight w:val="559"/>
        </w:trPr>
        <w:tc>
          <w:tcPr>
            <w:tcW w:w="9796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aluno, onde somente o aluno terá acesso.</w:t>
            </w:r>
          </w:p>
        </w:tc>
      </w:tr>
      <w:tr w:rsidR="006666F6" w:rsidRPr="00342301" w:rsidTr="00314193">
        <w:trPr>
          <w:trHeight w:val="271"/>
        </w:trPr>
        <w:tc>
          <w:tcPr>
            <w:tcW w:w="979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342301" w:rsidTr="00314193">
        <w:trPr>
          <w:trHeight w:val="271"/>
        </w:trPr>
        <w:tc>
          <w:tcPr>
            <w:tcW w:w="1828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1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854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53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76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 – Campo Nome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nome conterá o nome do aluno e 150.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18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NF9.2 – Campo de Sexo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 O campo de sexo conterá o sexo (F ou M) e 1 caractere.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21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NF9.3 – Campo de Data de Nascimento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nascimento terá a data de nascimento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56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NF9.4 – Campo de Matricula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matricula conterá o número de matricula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24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NF9.5 – Campo de Telefone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telefone terá o telefone do aluno e usara uma máscara ((##) ####-####).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NF9.6 – Campo de RG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O campo de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Rg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terá o número da identidade do aluno e usara uma máscara (AA. ###.###).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34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NF9.7 – Campo de CPF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O campo de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terá o número do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do aluno e terá a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sub-máscara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(###. ###.###-##).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980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NF9.8 – Campo de Quantidade de Irmãos.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quantidade de irmão terá o número de irmãos que o aluno tem.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lastRenderedPageBreak/>
              <w:t>NF9.9 – Campo de Renda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renda vai ter a renda bruta do aluno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NF9.10 – Campo do Nome Mãe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do nome da mãe terá o nome da mãe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735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NF9.11 – Campo do Nome do Pai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do nome do pai terá o nome do pai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06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NF9.12 – Campo de Escola Anterior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escola anterior terá a escola que o aluno irá.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82" w:type="dxa"/>
        <w:tblLook w:val="04A0" w:firstRow="1" w:lastRow="0" w:firstColumn="1" w:lastColumn="0" w:noHBand="0" w:noVBand="1"/>
      </w:tblPr>
      <w:tblGrid>
        <w:gridCol w:w="2011"/>
        <w:gridCol w:w="2185"/>
        <w:gridCol w:w="2201"/>
        <w:gridCol w:w="1689"/>
        <w:gridCol w:w="1696"/>
      </w:tblGrid>
      <w:tr w:rsidR="006666F6" w:rsidRPr="00730B79" w:rsidTr="00314193">
        <w:trPr>
          <w:trHeight w:val="266"/>
        </w:trPr>
        <w:tc>
          <w:tcPr>
            <w:tcW w:w="978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F10 – Cadastro de Produção</w:t>
            </w:r>
          </w:p>
        </w:tc>
      </w:tr>
      <w:tr w:rsidR="006666F6" w:rsidRPr="00730B79" w:rsidTr="006666F6">
        <w:trPr>
          <w:trHeight w:val="518"/>
        </w:trPr>
        <w:tc>
          <w:tcPr>
            <w:tcW w:w="9782" w:type="dxa"/>
            <w:gridSpan w:val="5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730B79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produção, onde somente a escola terá acesso.</w:t>
            </w:r>
          </w:p>
        </w:tc>
      </w:tr>
      <w:tr w:rsidR="006666F6" w:rsidRPr="00730B79" w:rsidTr="00314193">
        <w:trPr>
          <w:trHeight w:val="266"/>
        </w:trPr>
        <w:tc>
          <w:tcPr>
            <w:tcW w:w="978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730B79" w:rsidTr="00314193">
        <w:trPr>
          <w:trHeight w:val="252"/>
        </w:trPr>
        <w:tc>
          <w:tcPr>
            <w:tcW w:w="201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8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20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8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92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730B79" w:rsidTr="006666F6">
        <w:trPr>
          <w:trHeight w:val="1319"/>
        </w:trPr>
        <w:tc>
          <w:tcPr>
            <w:tcW w:w="2011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NF10.1 – Campo Nome da Produção</w:t>
            </w:r>
          </w:p>
        </w:tc>
        <w:tc>
          <w:tcPr>
            <w:tcW w:w="2185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de nome da produção conterá o título da produção com 150 caracteres.</w:t>
            </w:r>
          </w:p>
        </w:tc>
        <w:tc>
          <w:tcPr>
            <w:tcW w:w="2201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730B79" w:rsidTr="006666F6">
        <w:trPr>
          <w:trHeight w:val="1334"/>
        </w:trPr>
        <w:tc>
          <w:tcPr>
            <w:tcW w:w="201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NF10.2 – Campo Nome do Orientador</w:t>
            </w:r>
          </w:p>
        </w:tc>
        <w:tc>
          <w:tcPr>
            <w:tcW w:w="2185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do orientador tem o nome do orientador e terá 150 caracteres.</w:t>
            </w:r>
          </w:p>
        </w:tc>
        <w:tc>
          <w:tcPr>
            <w:tcW w:w="220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730B79" w:rsidTr="006666F6">
        <w:trPr>
          <w:trHeight w:val="785"/>
        </w:trPr>
        <w:tc>
          <w:tcPr>
            <w:tcW w:w="201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NF10.3 – Campo data</w:t>
            </w:r>
          </w:p>
        </w:tc>
        <w:tc>
          <w:tcPr>
            <w:tcW w:w="2185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data terá a data da produção.</w:t>
            </w:r>
          </w:p>
        </w:tc>
        <w:tc>
          <w:tcPr>
            <w:tcW w:w="220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730B79" w:rsidTr="006666F6">
        <w:trPr>
          <w:trHeight w:val="1586"/>
        </w:trPr>
        <w:tc>
          <w:tcPr>
            <w:tcW w:w="201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NF10.4 – Campo Tipo de Produção</w:t>
            </w:r>
          </w:p>
        </w:tc>
        <w:tc>
          <w:tcPr>
            <w:tcW w:w="2185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tipo de produção terá o tipo de produção (TCC ou Artigo) que o aluno realizará.</w:t>
            </w:r>
          </w:p>
        </w:tc>
        <w:tc>
          <w:tcPr>
            <w:tcW w:w="220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730B79">
        <w:rPr>
          <w:rFonts w:ascii="Arial" w:hAnsi="Arial" w:cs="Arial"/>
          <w:b/>
          <w:sz w:val="24"/>
          <w:szCs w:val="24"/>
        </w:rPr>
        <w:lastRenderedPageBreak/>
        <w:t>1.3.2 Requisitos Suplementares</w:t>
      </w:r>
    </w:p>
    <w:tbl>
      <w:tblPr>
        <w:tblStyle w:val="Tabelacomgrade"/>
        <w:tblW w:w="9842" w:type="dxa"/>
        <w:tblLayout w:type="fixed"/>
        <w:tblLook w:val="04A0" w:firstRow="1" w:lastRow="0" w:firstColumn="1" w:lastColumn="0" w:noHBand="0" w:noVBand="1"/>
      </w:tblPr>
      <w:tblGrid>
        <w:gridCol w:w="5335"/>
        <w:gridCol w:w="1464"/>
        <w:gridCol w:w="1418"/>
        <w:gridCol w:w="1625"/>
      </w:tblGrid>
      <w:tr w:rsidR="006666F6" w:rsidTr="00314193">
        <w:trPr>
          <w:trHeight w:val="405"/>
        </w:trPr>
        <w:tc>
          <w:tcPr>
            <w:tcW w:w="9842" w:type="dxa"/>
            <w:gridSpan w:val="4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S1 – Tipo de interface</w:t>
            </w:r>
          </w:p>
        </w:tc>
      </w:tr>
      <w:tr w:rsidR="006666F6" w:rsidTr="004A43F5">
        <w:trPr>
          <w:trHeight w:val="385"/>
        </w:trPr>
        <w:tc>
          <w:tcPr>
            <w:tcW w:w="533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464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2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508"/>
        </w:trPr>
        <w:tc>
          <w:tcPr>
            <w:tcW w:w="5335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As interfaces do s</w:t>
            </w:r>
            <w:r>
              <w:rPr>
                <w:rFonts w:ascii="Arial" w:hAnsi="Arial" w:cs="Arial"/>
                <w:sz w:val="24"/>
                <w:szCs w:val="24"/>
              </w:rPr>
              <w:t xml:space="preserve">istema devem ser implementadas como formulários que permitem maior usabilidade de fácil </w:t>
            </w:r>
            <w:r w:rsidRPr="00730B79">
              <w:rPr>
                <w:rFonts w:ascii="Arial" w:hAnsi="Arial" w:cs="Arial"/>
                <w:sz w:val="24"/>
                <w:szCs w:val="24"/>
              </w:rPr>
              <w:t>absorção por parte de quem o usa.</w:t>
            </w:r>
          </w:p>
        </w:tc>
        <w:tc>
          <w:tcPr>
            <w:tcW w:w="1464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(X)</w:t>
            </w:r>
          </w:p>
        </w:tc>
        <w:tc>
          <w:tcPr>
            <w:tcW w:w="1625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</w: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842" w:type="dxa"/>
        <w:tblLayout w:type="fixed"/>
        <w:tblLook w:val="04A0" w:firstRow="1" w:lastRow="0" w:firstColumn="1" w:lastColumn="0" w:noHBand="0" w:noVBand="1"/>
      </w:tblPr>
      <w:tblGrid>
        <w:gridCol w:w="5335"/>
        <w:gridCol w:w="1464"/>
        <w:gridCol w:w="1418"/>
        <w:gridCol w:w="1625"/>
      </w:tblGrid>
      <w:tr w:rsidR="006666F6" w:rsidTr="00314193">
        <w:trPr>
          <w:trHeight w:val="405"/>
        </w:trPr>
        <w:tc>
          <w:tcPr>
            <w:tcW w:w="9842" w:type="dxa"/>
            <w:gridSpan w:val="4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 xml:space="preserve">S2 – Persistência de dados </w:t>
            </w:r>
          </w:p>
        </w:tc>
      </w:tr>
      <w:tr w:rsidR="006666F6" w:rsidTr="00314193">
        <w:trPr>
          <w:trHeight w:val="269"/>
        </w:trPr>
        <w:tc>
          <w:tcPr>
            <w:tcW w:w="533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464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2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508"/>
        </w:trPr>
        <w:tc>
          <w:tcPr>
            <w:tcW w:w="5335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 </w:t>
            </w:r>
            <w:r w:rsidRPr="00730B79">
              <w:rPr>
                <w:rFonts w:ascii="Arial" w:hAnsi="Arial" w:cs="Arial"/>
                <w:sz w:val="24"/>
                <w:szCs w:val="24"/>
              </w:rPr>
              <w:t>camada de persist</w:t>
            </w:r>
            <w:r>
              <w:rPr>
                <w:rFonts w:ascii="Arial" w:hAnsi="Arial" w:cs="Arial"/>
                <w:sz w:val="24"/>
                <w:szCs w:val="24"/>
              </w:rPr>
              <w:t xml:space="preserve">ência deve ser implementada de </w:t>
            </w:r>
            <w:r w:rsidRPr="00730B79">
              <w:rPr>
                <w:rFonts w:ascii="Arial" w:hAnsi="Arial" w:cs="Arial"/>
                <w:sz w:val="24"/>
                <w:szCs w:val="24"/>
              </w:rPr>
              <w:t>forma que diferentes</w:t>
            </w:r>
            <w:r>
              <w:rPr>
                <w:rFonts w:ascii="Arial" w:hAnsi="Arial" w:cs="Arial"/>
                <w:sz w:val="24"/>
                <w:szCs w:val="24"/>
              </w:rPr>
              <w:t xml:space="preserve"> tecnologias de banco de dados </w:t>
            </w:r>
            <w:r w:rsidRPr="00730B79">
              <w:rPr>
                <w:rFonts w:ascii="Arial" w:hAnsi="Arial" w:cs="Arial"/>
                <w:sz w:val="24"/>
                <w:szCs w:val="24"/>
              </w:rPr>
              <w:t>possam vir a ser utilizadas no futuro.</w:t>
            </w:r>
          </w:p>
        </w:tc>
        <w:tc>
          <w:tcPr>
            <w:tcW w:w="1464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(X)</w:t>
            </w:r>
          </w:p>
        </w:tc>
        <w:tc>
          <w:tcPr>
            <w:tcW w:w="1625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</w: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842" w:type="dxa"/>
        <w:tblLayout w:type="fixed"/>
        <w:tblLook w:val="04A0" w:firstRow="1" w:lastRow="0" w:firstColumn="1" w:lastColumn="0" w:noHBand="0" w:noVBand="1"/>
      </w:tblPr>
      <w:tblGrid>
        <w:gridCol w:w="5335"/>
        <w:gridCol w:w="1464"/>
        <w:gridCol w:w="1418"/>
        <w:gridCol w:w="1625"/>
      </w:tblGrid>
      <w:tr w:rsidR="006666F6" w:rsidTr="00314193">
        <w:trPr>
          <w:trHeight w:val="405"/>
        </w:trPr>
        <w:tc>
          <w:tcPr>
            <w:tcW w:w="9842" w:type="dxa"/>
            <w:gridSpan w:val="4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 xml:space="preserve">S3 – Portabilidade </w:t>
            </w:r>
          </w:p>
        </w:tc>
      </w:tr>
      <w:tr w:rsidR="006666F6" w:rsidTr="00314193">
        <w:trPr>
          <w:trHeight w:val="269"/>
        </w:trPr>
        <w:tc>
          <w:tcPr>
            <w:tcW w:w="533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464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2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508"/>
        </w:trPr>
        <w:tc>
          <w:tcPr>
            <w:tcW w:w="5335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A camada de apresen</w:t>
            </w:r>
            <w:r>
              <w:rPr>
                <w:rFonts w:ascii="Arial" w:hAnsi="Arial" w:cs="Arial"/>
                <w:sz w:val="24"/>
                <w:szCs w:val="24"/>
              </w:rPr>
              <w:t xml:space="preserve">tação deve ser implementada de </w:t>
            </w:r>
            <w:r w:rsidRPr="00730B79">
              <w:rPr>
                <w:rFonts w:ascii="Arial" w:hAnsi="Arial" w:cs="Arial"/>
                <w:sz w:val="24"/>
                <w:szCs w:val="24"/>
              </w:rPr>
              <w:t>forma que possa ser visualizada em dispositivos móveis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464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(X)</w:t>
            </w:r>
          </w:p>
        </w:tc>
        <w:tc>
          <w:tcPr>
            <w:tcW w:w="1625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</w: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314193" w:rsidRDefault="00314193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Pr="00281F79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lastRenderedPageBreak/>
        <w:t>1.4 Objetivos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t>1.4.1 Objetivos Gerais</w:t>
      </w:r>
    </w:p>
    <w:p w:rsidR="00C56F83" w:rsidRPr="00C56F83" w:rsidRDefault="006774F7" w:rsidP="00C56F8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e implantar um sistema online de</w:t>
      </w:r>
      <w:r w:rsidR="00C56F83" w:rsidRPr="00C56F83">
        <w:rPr>
          <w:rFonts w:ascii="Arial" w:hAnsi="Arial" w:cs="Arial"/>
          <w:sz w:val="24"/>
          <w:szCs w:val="24"/>
        </w:rPr>
        <w:t xml:space="preserve"> gerenciamento </w:t>
      </w:r>
      <w:r>
        <w:rPr>
          <w:rFonts w:ascii="Arial" w:hAnsi="Arial" w:cs="Arial"/>
          <w:sz w:val="24"/>
          <w:szCs w:val="24"/>
        </w:rPr>
        <w:t xml:space="preserve">das atividades, eventos e produções para </w:t>
      </w:r>
      <w:r w:rsidR="00B40E65">
        <w:rPr>
          <w:rFonts w:ascii="Arial" w:hAnsi="Arial" w:cs="Arial"/>
          <w:sz w:val="24"/>
          <w:szCs w:val="24"/>
        </w:rPr>
        <w:t>o curso de Tecnologia em Análise e Desenvolvimento de Sistemas (TADS)</w:t>
      </w:r>
      <w:r>
        <w:rPr>
          <w:rFonts w:ascii="Arial" w:hAnsi="Arial" w:cs="Arial"/>
          <w:sz w:val="24"/>
          <w:szCs w:val="24"/>
        </w:rPr>
        <w:t>.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t>1.4.2 Objetivos Específicos</w:t>
      </w:r>
    </w:p>
    <w:p w:rsidR="006666F6" w:rsidRPr="00B40E65" w:rsidRDefault="00B40E65" w:rsidP="00B40E65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Controlar os </w:t>
      </w:r>
      <w:r w:rsidR="006774F7">
        <w:rPr>
          <w:rFonts w:ascii="Arial" w:hAnsi="Arial" w:cs="Arial"/>
          <w:sz w:val="24"/>
          <w:szCs w:val="24"/>
        </w:rPr>
        <w:t xml:space="preserve">dados de </w:t>
      </w:r>
      <w:r>
        <w:rPr>
          <w:rFonts w:ascii="Arial" w:hAnsi="Arial" w:cs="Arial"/>
          <w:sz w:val="24"/>
          <w:szCs w:val="24"/>
        </w:rPr>
        <w:t xml:space="preserve">eventos e </w:t>
      </w:r>
      <w:r w:rsidR="006774F7">
        <w:rPr>
          <w:rFonts w:ascii="Arial" w:hAnsi="Arial" w:cs="Arial"/>
          <w:sz w:val="24"/>
          <w:szCs w:val="24"/>
        </w:rPr>
        <w:t xml:space="preserve">tipos de </w:t>
      </w:r>
      <w:r>
        <w:rPr>
          <w:rFonts w:ascii="Arial" w:hAnsi="Arial" w:cs="Arial"/>
          <w:sz w:val="24"/>
          <w:szCs w:val="24"/>
        </w:rPr>
        <w:t>produções;</w:t>
      </w:r>
    </w:p>
    <w:p w:rsidR="00B40E65" w:rsidRPr="00B40E65" w:rsidRDefault="00B40E65" w:rsidP="00B40E65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Controlar o cadastro de </w:t>
      </w:r>
      <w:r w:rsidR="006774F7">
        <w:rPr>
          <w:rFonts w:ascii="Arial" w:hAnsi="Arial" w:cs="Arial"/>
          <w:sz w:val="24"/>
          <w:szCs w:val="24"/>
        </w:rPr>
        <w:t>alunos</w:t>
      </w:r>
      <w:r>
        <w:rPr>
          <w:rFonts w:ascii="Arial" w:hAnsi="Arial" w:cs="Arial"/>
          <w:sz w:val="24"/>
          <w:szCs w:val="24"/>
        </w:rPr>
        <w:t xml:space="preserve"> e professores;</w:t>
      </w:r>
    </w:p>
    <w:p w:rsidR="00B40E65" w:rsidRPr="00B40E65" w:rsidRDefault="00B40E65" w:rsidP="006774F7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Gerar </w:t>
      </w:r>
      <w:r w:rsidR="006774F7">
        <w:rPr>
          <w:rFonts w:ascii="Arial" w:hAnsi="Arial" w:cs="Arial"/>
          <w:sz w:val="24"/>
          <w:szCs w:val="24"/>
        </w:rPr>
        <w:t>certificado de p</w:t>
      </w:r>
      <w:r w:rsidR="006774F7" w:rsidRPr="006774F7">
        <w:rPr>
          <w:rFonts w:ascii="Arial" w:hAnsi="Arial" w:cs="Arial"/>
          <w:sz w:val="24"/>
          <w:szCs w:val="24"/>
        </w:rPr>
        <w:t xml:space="preserve">articipação em </w:t>
      </w:r>
      <w:r w:rsidR="006774F7">
        <w:rPr>
          <w:rFonts w:ascii="Arial" w:hAnsi="Arial" w:cs="Arial"/>
          <w:sz w:val="24"/>
          <w:szCs w:val="24"/>
        </w:rPr>
        <w:t>Evento.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56F83" w:rsidRDefault="00C56F83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Pr="00281F79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t>2</w:t>
      </w:r>
      <w:r>
        <w:rPr>
          <w:rFonts w:ascii="Arial" w:hAnsi="Arial" w:cs="Arial"/>
          <w:b/>
          <w:sz w:val="24"/>
          <w:szCs w:val="24"/>
        </w:rPr>
        <w:t xml:space="preserve"> - </w:t>
      </w:r>
      <w:r w:rsidRPr="00281F79">
        <w:rPr>
          <w:rFonts w:ascii="Arial" w:hAnsi="Arial" w:cs="Arial"/>
          <w:b/>
          <w:sz w:val="24"/>
          <w:szCs w:val="24"/>
        </w:rPr>
        <w:t>Análise</w:t>
      </w:r>
    </w:p>
    <w:p w:rsidR="00B0339A" w:rsidRDefault="00C56F83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0" locked="0" layoutInCell="1" allowOverlap="1" wp14:anchorId="3E9224D8" wp14:editId="079C372F">
            <wp:simplePos x="0" y="0"/>
            <wp:positionH relativeFrom="margin">
              <wp:align>center</wp:align>
            </wp:positionH>
            <wp:positionV relativeFrom="paragraph">
              <wp:posOffset>764540</wp:posOffset>
            </wp:positionV>
            <wp:extent cx="7442835" cy="4362450"/>
            <wp:effectExtent l="0" t="0" r="5715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iagramaER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283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6F6" w:rsidRPr="00281F79">
        <w:rPr>
          <w:rFonts w:ascii="Arial" w:hAnsi="Arial" w:cs="Arial"/>
          <w:b/>
          <w:sz w:val="24"/>
          <w:szCs w:val="24"/>
        </w:rPr>
        <w:t>2.1 Diagrama Conceitual</w:t>
      </w:r>
      <w:r>
        <w:rPr>
          <w:rFonts w:ascii="Arial" w:hAnsi="Arial" w:cs="Arial"/>
          <w:b/>
          <w:sz w:val="24"/>
          <w:szCs w:val="24"/>
        </w:rPr>
        <w:br/>
      </w:r>
    </w:p>
    <w:p w:rsidR="00C56F83" w:rsidRDefault="00C56F83" w:rsidP="006666F6">
      <w:pPr>
        <w:spacing w:line="360" w:lineRule="auto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C56F83" w:rsidRDefault="00C56F83" w:rsidP="006666F6">
      <w:pPr>
        <w:spacing w:line="360" w:lineRule="auto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C56F83" w:rsidRDefault="00C56F83" w:rsidP="006666F6">
      <w:pPr>
        <w:spacing w:line="360" w:lineRule="auto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C56F83" w:rsidRDefault="00C56F83" w:rsidP="006666F6">
      <w:pPr>
        <w:spacing w:line="360" w:lineRule="auto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C56F83" w:rsidRDefault="00C56F83" w:rsidP="006666F6">
      <w:pPr>
        <w:spacing w:line="360" w:lineRule="auto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C56F83" w:rsidRDefault="00C56F83" w:rsidP="006666F6">
      <w:pPr>
        <w:spacing w:line="360" w:lineRule="auto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C56F83" w:rsidRDefault="00C56F83" w:rsidP="006666F6">
      <w:pPr>
        <w:spacing w:line="360" w:lineRule="auto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6774F7" w:rsidRDefault="006774F7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FD0D4C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AF3283">
        <w:rPr>
          <w:rFonts w:ascii="Arial" w:hAnsi="Arial" w:cs="Arial"/>
          <w:b/>
          <w:sz w:val="24"/>
          <w:szCs w:val="24"/>
        </w:rPr>
        <w:lastRenderedPageBreak/>
        <w:t>2.2 Diagrama Lógico do Banco de Dados</w:t>
      </w:r>
    </w:p>
    <w:p w:rsidR="00C56F83" w:rsidRDefault="00C56F83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5408" behindDoc="0" locked="0" layoutInCell="1" allowOverlap="1" wp14:anchorId="316B54B5" wp14:editId="7D9D64B7">
            <wp:simplePos x="0" y="0"/>
            <wp:positionH relativeFrom="margin">
              <wp:align>center</wp:align>
            </wp:positionH>
            <wp:positionV relativeFrom="paragraph">
              <wp:posOffset>316865</wp:posOffset>
            </wp:positionV>
            <wp:extent cx="7390765" cy="3990975"/>
            <wp:effectExtent l="0" t="0" r="635" b="9525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agramaLogicoBD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76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6F83" w:rsidRDefault="00C56F83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AF3283">
        <w:rPr>
          <w:rFonts w:ascii="Arial" w:hAnsi="Arial" w:cs="Arial"/>
          <w:b/>
          <w:sz w:val="24"/>
          <w:szCs w:val="24"/>
        </w:rPr>
        <w:lastRenderedPageBreak/>
        <w:t>2.3 Diagrama</w:t>
      </w:r>
      <w:proofErr w:type="gramEnd"/>
      <w:r w:rsidRPr="00AF3283">
        <w:rPr>
          <w:rFonts w:ascii="Arial" w:hAnsi="Arial" w:cs="Arial"/>
          <w:b/>
          <w:sz w:val="24"/>
          <w:szCs w:val="24"/>
        </w:rPr>
        <w:t xml:space="preserve"> de Pacotes</w:t>
      </w: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450BB605" wp14:editId="6D52AEF6">
            <wp:extent cx="5629275" cy="4927600"/>
            <wp:effectExtent l="0" t="0" r="9525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oPacotes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133" cy="493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164112" w:rsidRDefault="00164112" w:rsidP="00164112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C57244">
        <w:rPr>
          <w:rFonts w:ascii="Arial" w:hAnsi="Arial" w:cs="Arial"/>
          <w:b/>
          <w:sz w:val="24"/>
          <w:szCs w:val="24"/>
        </w:rPr>
        <w:t>2.4 Diagrama</w:t>
      </w:r>
      <w:proofErr w:type="gramEnd"/>
      <w:r w:rsidRPr="00C57244">
        <w:rPr>
          <w:rFonts w:ascii="Arial" w:hAnsi="Arial" w:cs="Arial"/>
          <w:b/>
          <w:sz w:val="24"/>
          <w:szCs w:val="24"/>
        </w:rPr>
        <w:t xml:space="preserve"> de Classes</w:t>
      </w: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164112" w:rsidRDefault="00164112" w:rsidP="006666F6">
      <w:pPr>
        <w:spacing w:line="360" w:lineRule="auto"/>
        <w:rPr>
          <w:rFonts w:ascii="Arial" w:hAnsi="Arial" w:cs="Arial"/>
          <w:b/>
          <w:sz w:val="24"/>
          <w:szCs w:val="24"/>
        </w:rPr>
        <w:sectPr w:rsidR="0016411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164112" w:rsidRDefault="00164112" w:rsidP="006666F6">
      <w:pPr>
        <w:spacing w:line="360" w:lineRule="auto"/>
        <w:rPr>
          <w:rFonts w:ascii="Arial" w:hAnsi="Arial" w:cs="Arial"/>
          <w:b/>
          <w:sz w:val="24"/>
          <w:szCs w:val="24"/>
        </w:rPr>
        <w:sectPr w:rsidR="00164112" w:rsidSect="00164112">
          <w:pgSz w:w="23814" w:h="16840" w:orient="landscape" w:code="8"/>
          <w:pgMar w:top="0" w:right="0" w:bottom="0" w:left="0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9504" behindDoc="0" locked="0" layoutInCell="1" allowOverlap="1" wp14:anchorId="567B966A" wp14:editId="5E465099">
            <wp:simplePos x="0" y="0"/>
            <wp:positionH relativeFrom="margin">
              <wp:posOffset>885190</wp:posOffset>
            </wp:positionH>
            <wp:positionV relativeFrom="paragraph">
              <wp:posOffset>199390</wp:posOffset>
            </wp:positionV>
            <wp:extent cx="10944225" cy="10433303"/>
            <wp:effectExtent l="0" t="0" r="0" b="635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Classes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44225" cy="10433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7533B8">
        <w:rPr>
          <w:rFonts w:ascii="Arial" w:hAnsi="Arial" w:cs="Arial"/>
          <w:b/>
          <w:sz w:val="24"/>
          <w:szCs w:val="24"/>
        </w:rPr>
        <w:lastRenderedPageBreak/>
        <w:t>2.5 Diagrama</w:t>
      </w:r>
      <w:proofErr w:type="gramEnd"/>
      <w:r w:rsidRPr="007533B8">
        <w:rPr>
          <w:rFonts w:ascii="Arial" w:hAnsi="Arial" w:cs="Arial"/>
          <w:b/>
          <w:sz w:val="24"/>
          <w:szCs w:val="24"/>
        </w:rPr>
        <w:t xml:space="preserve"> de Casos de Uso</w:t>
      </w:r>
    </w:p>
    <w:p w:rsidR="007D4ECF" w:rsidRDefault="00924385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44843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UC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F6" w:rsidRDefault="006666F6" w:rsidP="006666F6">
      <w:pPr>
        <w:spacing w:line="360" w:lineRule="auto"/>
        <w:rPr>
          <w:rFonts w:cs="Times New Roman"/>
          <w:b/>
          <w:bCs/>
        </w:rPr>
      </w:pPr>
      <w:proofErr w:type="gramStart"/>
      <w:r w:rsidRPr="007533B8">
        <w:rPr>
          <w:rFonts w:ascii="Arial" w:hAnsi="Arial" w:cs="Arial"/>
          <w:b/>
          <w:sz w:val="24"/>
          <w:szCs w:val="24"/>
        </w:rPr>
        <w:t>2.6 Especificação</w:t>
      </w:r>
      <w:proofErr w:type="gramEnd"/>
      <w:r w:rsidRPr="007533B8">
        <w:rPr>
          <w:rFonts w:ascii="Arial" w:hAnsi="Arial" w:cs="Arial"/>
          <w:b/>
          <w:sz w:val="24"/>
          <w:szCs w:val="24"/>
        </w:rPr>
        <w:t xml:space="preserve"> do Caso de Uso</w:t>
      </w:r>
    </w:p>
    <w:tbl>
      <w:tblPr>
        <w:tblW w:w="0" w:type="auto"/>
        <w:tblInd w:w="48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96"/>
        <w:gridCol w:w="1614"/>
        <w:gridCol w:w="5152"/>
        <w:gridCol w:w="1789"/>
      </w:tblGrid>
      <w:tr w:rsidR="006666F6" w:rsidTr="006774F7">
        <w:tc>
          <w:tcPr>
            <w:tcW w:w="109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 w:themeFill="background1" w:themeFillShade="A6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Nome</w:t>
            </w:r>
          </w:p>
        </w:tc>
        <w:tc>
          <w:tcPr>
            <w:tcW w:w="161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 w:themeFill="background1" w:themeFillShade="A6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proofErr w:type="gramStart"/>
            <w:r w:rsidRPr="006666F6">
              <w:rPr>
                <w:rFonts w:ascii="Arial" w:hAnsi="Arial" w:cs="Arial"/>
                <w:b/>
                <w:bCs/>
                <w:color w:val="000000"/>
              </w:rPr>
              <w:t>Ator(</w:t>
            </w:r>
            <w:proofErr w:type="gramEnd"/>
            <w:r w:rsidRPr="006666F6">
              <w:rPr>
                <w:rFonts w:ascii="Arial" w:hAnsi="Arial" w:cs="Arial"/>
                <w:b/>
                <w:bCs/>
                <w:color w:val="000000"/>
              </w:rPr>
              <w:t>es)</w:t>
            </w:r>
          </w:p>
        </w:tc>
        <w:tc>
          <w:tcPr>
            <w:tcW w:w="515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 w:themeFill="background1" w:themeFillShade="A6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Descrição</w:t>
            </w:r>
          </w:p>
        </w:tc>
        <w:tc>
          <w:tcPr>
            <w:tcW w:w="178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 w:themeFill="background1" w:themeFillShade="A6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Referência Cruzada</w:t>
            </w:r>
          </w:p>
        </w:tc>
      </w:tr>
      <w:tr w:rsidR="006666F6" w:rsidTr="006666F6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CDU1: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Controle de Acesso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Alunos, Professores, Administrador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Os usuários informam seu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e sua senha. O sistema libera o acesso.</w:t>
            </w:r>
          </w:p>
        </w:tc>
        <w:tc>
          <w:tcPr>
            <w:tcW w:w="178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F1, F3, F9</w:t>
            </w:r>
          </w:p>
        </w:tc>
      </w:tr>
      <w:tr w:rsidR="006666F6" w:rsidTr="006666F6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CDU2:</w:t>
            </w:r>
            <w:r w:rsidRPr="006666F6">
              <w:rPr>
                <w:rFonts w:ascii="Arial" w:hAnsi="Arial" w:cs="Arial"/>
                <w:color w:val="000000"/>
              </w:rPr>
              <w:br/>
              <w:t>Registrar</w:t>
            </w:r>
            <w:r w:rsidRPr="006666F6">
              <w:rPr>
                <w:rFonts w:ascii="Arial" w:hAnsi="Arial" w:cs="Arial"/>
                <w:color w:val="000000"/>
              </w:rPr>
              <w:br/>
              <w:t>Curso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Administrador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O Administrador o registro de um novo curso, informando nome, descrição. </w:t>
            </w:r>
          </w:p>
        </w:tc>
        <w:tc>
          <w:tcPr>
            <w:tcW w:w="178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F2, F4, F8</w:t>
            </w:r>
          </w:p>
        </w:tc>
      </w:tr>
      <w:tr w:rsidR="006666F6" w:rsidTr="006666F6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CDU3: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Registar Produção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Alunos, 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Professores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Os usuários iniciam o registro de uma nova produção informando nome, tipo e a data. O sistema informa que foi registrado com sucesso.</w:t>
            </w:r>
          </w:p>
        </w:tc>
        <w:tc>
          <w:tcPr>
            <w:tcW w:w="178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F6, F10</w:t>
            </w:r>
          </w:p>
        </w:tc>
      </w:tr>
      <w:tr w:rsidR="006666F6" w:rsidTr="006666F6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CDU4: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Registrar Eventos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Administrador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O Administrador inicia o registro de um novo evento informando tipo, nome, data e a cidade. O sistema informa que foi registrado com sucesso.</w:t>
            </w:r>
          </w:p>
        </w:tc>
        <w:tc>
          <w:tcPr>
            <w:tcW w:w="178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F5, F7</w:t>
            </w:r>
          </w:p>
        </w:tc>
      </w:tr>
    </w:tbl>
    <w:p w:rsidR="006666F6" w:rsidRDefault="006666F6" w:rsidP="006666F6">
      <w:pPr>
        <w:rPr>
          <w:rFonts w:cs="Times New Roman"/>
          <w:b/>
          <w:bCs/>
        </w:rPr>
      </w:pPr>
    </w:p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  <w:r w:rsidRPr="006666F6">
        <w:rPr>
          <w:rFonts w:ascii="Arial" w:hAnsi="Arial" w:cs="Arial"/>
          <w:b/>
          <w:bCs/>
          <w:sz w:val="24"/>
          <w:szCs w:val="24"/>
        </w:rPr>
        <w:t>Especificação</w:t>
      </w:r>
    </w:p>
    <w:p w:rsidR="006666F6" w:rsidRDefault="006666F6" w:rsidP="006666F6">
      <w:pPr>
        <w:rPr>
          <w:rFonts w:cs="Times New Roman"/>
          <w:b/>
          <w:bCs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28"/>
        <w:gridCol w:w="7617"/>
      </w:tblGrid>
      <w:tr w:rsidR="006666F6" w:rsidRPr="006666F6" w:rsidTr="006666F6">
        <w:tc>
          <w:tcPr>
            <w:tcW w:w="20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2B2B2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CDU 1</w:t>
            </w:r>
          </w:p>
        </w:tc>
        <w:tc>
          <w:tcPr>
            <w:tcW w:w="761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2B2B2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Controle de Acesso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Atores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Alunos, Professores, Administrador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Pré-Condições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É necessário ter um usuário e senha previamente cadastrados no sistema.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Fluxo Principal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1. O usuário preenche os campos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e senha;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2. O sistema libera o acesso;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3. O sistema apresenta a tela inicial respectiva;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4. O caso de uso termina;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Pós-Condições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O usuário estará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logado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>;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Fluxo Alternativo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  <w:color w:val="000000"/>
              </w:rPr>
            </w:pP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Fluxo de Exceção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Ocorre quando o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e/ou senha inseridos estão incorretos.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1.1. O sistema exibe mensagem “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ou senha inválidos! ”.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1.2. O caso de uso retorna ao passo 1.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Regras de Negócio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1. O campo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e o campo senha não devem ficar em branco.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2. O campo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deve ter no mínimo 3 caracteres.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3. O campo senha deve ter no mínimo 5 caracteres.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2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Gerenciar Curso – Inserir Curso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774F7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 w:themeFill="background1" w:themeFillShade="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preenche os campos de nome e descrição para inserir curso;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“Cadastro Realizado”.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inserido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448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2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center" w:pos="3634"/>
                <w:tab w:val="left" w:pos="6105"/>
                <w:tab w:val="right" w:pos="7333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Curso – Editar Curso</w:t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seleciona o curso a ser editado;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lastRenderedPageBreak/>
              <w:t>O administrador altera os campos desejados;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“Alteração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lastRenderedPageBreak/>
              <w:t>Pós-condições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2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left" w:pos="765"/>
                <w:tab w:val="center" w:pos="3634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Curso – Excluir Curso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seleciona o curso a ser excluído;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exclui o curso;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exclui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“Exclusão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seja desvinculado os alunos matriculados nas disciplinas e eventos do curso a ser excluído.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pede que seja desvinculado os alunos matriculados nas disciplinas e eventos do curso a ser excluído.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3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Gerenciar Produção – Inserir Produção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Aluno, Professor.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1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preenche os campos de nome, orientador, tipo e data para inserir produção;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1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1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“Cadastro Realizado”.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inserido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 data não pode ser superior a data atual.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448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3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center" w:pos="3634"/>
                <w:tab w:val="left" w:pos="6105"/>
                <w:tab w:val="right" w:pos="7333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Produção – Editar Produção</w:t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Aluno, Professor.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seleciona a produção a ser editada;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altera os campos desejados;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“Alteração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 data não pode ser superior a data atual.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9643" w:type="dxa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3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left" w:pos="765"/>
                <w:tab w:val="center" w:pos="3634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Produção – Excluir Produção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Aluno, Professor.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seleciona a produção a ser excluída;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exclui o curso;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exclui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“Exclusão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Arial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Arial" w:hAnsi="Arial" w:cs="Arial"/>
                <w:color w:val="auto"/>
                <w:lang w:val="pt-BR"/>
              </w:rPr>
            </w:pP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9643" w:type="dxa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4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Gerenciar Evento – Inserir Evento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4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preenche os campos de nome, data, tipo e cidade para inserir evento;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4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4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“Cadastro Realizado”.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inserido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lastRenderedPageBreak/>
              <w:t>A data não pode ser superior a data atual.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sz w:val="24"/>
          <w:szCs w:val="24"/>
        </w:rPr>
      </w:pPr>
    </w:p>
    <w:tbl>
      <w:tblPr>
        <w:tblW w:w="9708" w:type="dxa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448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4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center" w:pos="3634"/>
                <w:tab w:val="left" w:pos="6105"/>
                <w:tab w:val="right" w:pos="7333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Evento – Editar Evento</w:t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ind w:left="360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   O administrador seleciona o evento a ser editado;</w:t>
            </w:r>
          </w:p>
          <w:p w:rsidR="006666F6" w:rsidRPr="006666F6" w:rsidRDefault="006666F6" w:rsidP="006666F6">
            <w:pPr>
              <w:pStyle w:val="Standard"/>
              <w:ind w:left="360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2.   O administrador altera os campos desejados;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5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5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“Alteração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 data não pode ser superior a data atual.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4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left" w:pos="765"/>
                <w:tab w:val="center" w:pos="3634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Evento – Excluir Evento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seleciona o curso a ser excluído;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exclui o curso;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exclui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“Exclusão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seja desvinculado os alunos inscritos no evento a ser excluído;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7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pede que seja desvinculado os alunos ins</w:t>
            </w:r>
            <w:r>
              <w:rPr>
                <w:rFonts w:ascii="Arial" w:eastAsia="Arial" w:hAnsi="Arial" w:cs="Arial"/>
                <w:color w:val="auto"/>
                <w:lang w:val="pt-BR"/>
              </w:rPr>
              <w:t>critos no evento a ser excluído.</w:t>
            </w:r>
          </w:p>
        </w:tc>
      </w:tr>
    </w:tbl>
    <w:p w:rsidR="006666F6" w:rsidRDefault="000433D8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7533B8">
        <w:rPr>
          <w:rFonts w:ascii="Arial" w:hAnsi="Arial" w:cs="Arial"/>
          <w:b/>
          <w:sz w:val="24"/>
          <w:szCs w:val="24"/>
        </w:rPr>
        <w:lastRenderedPageBreak/>
        <w:t>2.7 Diagrama</w:t>
      </w:r>
      <w:proofErr w:type="gramEnd"/>
      <w:r w:rsidRPr="007533B8">
        <w:rPr>
          <w:rFonts w:ascii="Arial" w:hAnsi="Arial" w:cs="Arial"/>
          <w:b/>
          <w:sz w:val="24"/>
          <w:szCs w:val="24"/>
        </w:rPr>
        <w:t xml:space="preserve"> de Estados</w:t>
      </w:r>
    </w:p>
    <w:p w:rsidR="000433D8" w:rsidRDefault="000433D8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70528" behindDoc="0" locked="0" layoutInCell="1" allowOverlap="1" wp14:anchorId="1075E7C7" wp14:editId="16497677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6994525" cy="7000875"/>
            <wp:effectExtent l="0" t="0" r="0" b="952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deEstado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52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33D8" w:rsidRDefault="000433D8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433D8" w:rsidRDefault="000433D8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433D8" w:rsidRDefault="000433D8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0433D8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1552" behindDoc="0" locked="0" layoutInCell="1" allowOverlap="1" wp14:anchorId="0D2B92F0" wp14:editId="5BB0C9A4">
            <wp:simplePos x="0" y="0"/>
            <wp:positionH relativeFrom="margin">
              <wp:posOffset>-423545</wp:posOffset>
            </wp:positionH>
            <wp:positionV relativeFrom="paragraph">
              <wp:posOffset>356870</wp:posOffset>
            </wp:positionV>
            <wp:extent cx="6467475" cy="6743065"/>
            <wp:effectExtent l="0" t="0" r="9525" b="63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deSequencia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674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666F6">
        <w:rPr>
          <w:rFonts w:ascii="Arial" w:hAnsi="Arial" w:cs="Arial"/>
          <w:b/>
          <w:sz w:val="24"/>
          <w:szCs w:val="24"/>
        </w:rPr>
        <w:t>2.8 Diagrama</w:t>
      </w:r>
      <w:proofErr w:type="gramEnd"/>
      <w:r w:rsidR="006666F6">
        <w:rPr>
          <w:rFonts w:ascii="Arial" w:hAnsi="Arial" w:cs="Arial"/>
          <w:b/>
          <w:sz w:val="24"/>
          <w:szCs w:val="24"/>
        </w:rPr>
        <w:t xml:space="preserve"> de Sequê</w:t>
      </w:r>
      <w:r w:rsidR="006666F6" w:rsidRPr="00D76F6C">
        <w:rPr>
          <w:rFonts w:ascii="Arial" w:hAnsi="Arial" w:cs="Arial"/>
          <w:b/>
          <w:sz w:val="24"/>
          <w:szCs w:val="24"/>
        </w:rPr>
        <w:t>ncia</w:t>
      </w:r>
    </w:p>
    <w:p w:rsidR="000433D8" w:rsidRDefault="000433D8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EB6489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209E4370" wp14:editId="728DF5C7">
            <wp:simplePos x="0" y="0"/>
            <wp:positionH relativeFrom="margin">
              <wp:posOffset>-194945</wp:posOffset>
            </wp:positionH>
            <wp:positionV relativeFrom="paragraph">
              <wp:posOffset>309880</wp:posOffset>
            </wp:positionV>
            <wp:extent cx="5781675" cy="4657725"/>
            <wp:effectExtent l="0" t="0" r="9525" b="9525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agramaImplantacao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666F6" w:rsidRPr="00D76F6C">
        <w:rPr>
          <w:rFonts w:ascii="Arial" w:hAnsi="Arial" w:cs="Arial"/>
          <w:b/>
          <w:sz w:val="24"/>
          <w:szCs w:val="24"/>
        </w:rPr>
        <w:t>2.9 Diagrama</w:t>
      </w:r>
      <w:proofErr w:type="gramEnd"/>
      <w:r w:rsidR="006666F6" w:rsidRPr="00D76F6C">
        <w:rPr>
          <w:rFonts w:ascii="Arial" w:hAnsi="Arial" w:cs="Arial"/>
          <w:b/>
          <w:sz w:val="24"/>
          <w:szCs w:val="24"/>
        </w:rPr>
        <w:t xml:space="preserve"> de Implantação</w:t>
      </w:r>
    </w:p>
    <w:p w:rsidR="007D4ECF" w:rsidRDefault="007D4ECF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EB6489" w:rsidP="00EB6489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7456" behindDoc="0" locked="0" layoutInCell="1" allowOverlap="1" wp14:anchorId="0BA4D4AC" wp14:editId="4D7F76D7">
            <wp:simplePos x="0" y="0"/>
            <wp:positionH relativeFrom="margin">
              <wp:align>center</wp:align>
            </wp:positionH>
            <wp:positionV relativeFrom="paragraph">
              <wp:posOffset>407035</wp:posOffset>
            </wp:positionV>
            <wp:extent cx="7392670" cy="3048000"/>
            <wp:effectExtent l="0" t="0" r="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iagramaComponente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267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666F6">
        <w:rPr>
          <w:rFonts w:ascii="Arial" w:hAnsi="Arial" w:cs="Arial"/>
          <w:b/>
          <w:sz w:val="24"/>
          <w:szCs w:val="24"/>
        </w:rPr>
        <w:t>2.10 Diagrama</w:t>
      </w:r>
      <w:proofErr w:type="gramEnd"/>
      <w:r w:rsidR="006666F6">
        <w:rPr>
          <w:rFonts w:ascii="Arial" w:hAnsi="Arial" w:cs="Arial"/>
          <w:b/>
          <w:sz w:val="24"/>
          <w:szCs w:val="24"/>
        </w:rPr>
        <w:t xml:space="preserve"> de Componente</w:t>
      </w:r>
    </w:p>
    <w:p w:rsidR="006666F6" w:rsidRPr="006D11A6" w:rsidRDefault="006666F6" w:rsidP="006666F6">
      <w:pPr>
        <w:tabs>
          <w:tab w:val="left" w:pos="6990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6D11A6">
        <w:rPr>
          <w:rFonts w:ascii="Arial" w:hAnsi="Arial" w:cs="Arial"/>
          <w:b/>
          <w:sz w:val="24"/>
          <w:szCs w:val="24"/>
        </w:rPr>
        <w:lastRenderedPageBreak/>
        <w:t>3 – Desenvolvimento</w:t>
      </w:r>
    </w:p>
    <w:p w:rsidR="006666F6" w:rsidRPr="006D11A6" w:rsidRDefault="006666F6" w:rsidP="006666F6">
      <w:pPr>
        <w:tabs>
          <w:tab w:val="left" w:pos="6990"/>
        </w:tabs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6D11A6">
        <w:rPr>
          <w:rFonts w:ascii="Arial" w:hAnsi="Arial" w:cs="Arial"/>
          <w:b/>
          <w:sz w:val="24"/>
          <w:szCs w:val="24"/>
        </w:rPr>
        <w:t>3.1 Ambiente</w:t>
      </w:r>
      <w:proofErr w:type="gramEnd"/>
      <w:r w:rsidRPr="006D11A6">
        <w:rPr>
          <w:rFonts w:ascii="Arial" w:hAnsi="Arial" w:cs="Arial"/>
          <w:b/>
          <w:sz w:val="24"/>
          <w:szCs w:val="24"/>
        </w:rPr>
        <w:t xml:space="preserve"> ALM</w:t>
      </w:r>
    </w:p>
    <w:p w:rsidR="006666F6" w:rsidRPr="006D11A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3.1.2 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>ALM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Application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Lifecycle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 Management (ALM), é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todo o processo que guia a vida útil de uma aplicação desde a sua concepção, passando pela construção, operação e evolução. A ALM tem como objetivos: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possibilitar maior controle ao projeto, previsibilidade no processo de desenvolvimento, garantia do acompanhamento das tarefas do projeto, disponibilizando um controle de versões mais eficiente, dentre outras [1].</w:t>
      </w:r>
    </w:p>
    <w:p w:rsidR="006666F6" w:rsidRPr="006D11A6" w:rsidRDefault="006666F6" w:rsidP="006666F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3.1.2 </w:t>
      </w: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Linguagem</w:t>
      </w:r>
      <w:proofErr w:type="gramEnd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: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Para a programação, será utilizada a linguagem Java, por ser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uma linguagem de programação orientada a objetos estática e fortemente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tipada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 O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Java,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é também uma plataforma de desenvolvimento enriquecida de vantagens assim, será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possível desenvolver aplicações para desktop, celular, web, etc.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Arquivos podem ser compilados em Java, gerando um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bytecode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que é interpretado pelo JMV. Assim,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será é permitido executa-lo em outros sistemas operacionais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>, desde que o mesmo possua uma JMV [2].</w:t>
      </w:r>
    </w:p>
    <w:p w:rsidR="006666F6" w:rsidRPr="006D11A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3.1.3 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 xml:space="preserve">IDE: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A IDE a ser usada no desenvolvimento do trabalho, será 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NetBeans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IDE 8.0, pois segundo [3] oferece suporte abrangente e de primeira classe para as tecnologias e melhorias de especificação Java mais recentes, antes de outros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IDEs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, além de funcionalidade avançadas.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É o primeiro IDE gratuito a oferecer suporte a JDK 8, JDK 7, Java EE 7, inclusive a seus aprimoramentos de HTML5 relacionados, e a JavaFX2.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NetBeans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IDE oferece suporte para as linguagens C / C ++ e desenvolvedores PHP, fornecendo editores e ferramentas abrangentes para os seus quadros e tecnologias relacionadas. Sua característica marcante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>é a instalação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em todos os sistemas operacionais que suportam Java.</w:t>
      </w:r>
    </w:p>
    <w:p w:rsidR="006666F6" w:rsidRPr="006D11A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gramStart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3.1.4 </w:t>
      </w: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Controle</w:t>
      </w:r>
      <w:proofErr w:type="gramEnd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de Versão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: A ferramenta para controle de versão será o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. Segundo [4], o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é um controle de versão distribuída e é utilizado principalmente para gerenciar versões de software, desenvolvidos por um ou mais desenvolvedores, podendo ser implementado novas funcionalidades ficando registrado tudo em um histórico, o qual é permitido retroceder sempre que necessário, além dos integrantes do projeto, participar enviando correções, atualizações, etc. Alterações não comprometem o projeto principal, pois o dono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lastRenderedPageBreak/>
        <w:t xml:space="preserve">do projeto sempre optará por incluir ou não as alterações realizadas. Utilizando-se o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é evidente algumas vantagens marcantes, tais como: consistência, velocidade, espaço e simplicidade.</w:t>
      </w:r>
    </w:p>
    <w:p w:rsidR="006666F6" w:rsidRPr="006D11A6" w:rsidRDefault="006666F6" w:rsidP="006666F6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3.1.5 </w:t>
      </w: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SGDB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: O Sistema Gerenciador de Banco de Dados (SGBD) a ser implementado será o MySQL, por ser conhecido pela facilidade de uso e capacidade de rodar em vários sistemas operacionais. Conforme [5], o banco possui van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tagens de ser: gratuito, código fonte aberto, leve, rápido, seguro e prático.</w:t>
      </w:r>
    </w:p>
    <w:p w:rsidR="006666F6" w:rsidRPr="006D11A6" w:rsidRDefault="006666F6" w:rsidP="006666F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proofErr w:type="gramStart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3.1.6 </w:t>
      </w: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Ferramenta</w:t>
      </w:r>
      <w:proofErr w:type="gramEnd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para </w:t>
      </w:r>
      <w:proofErr w:type="spellStart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Issue</w:t>
      </w:r>
      <w:proofErr w:type="spellEnd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/Bug </w:t>
      </w:r>
      <w:proofErr w:type="spellStart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Tracking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: O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GitHub é o maior anfitrião de código do planeta, com mais de</w:t>
      </w:r>
      <w:r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6D11A6">
        <w:rPr>
          <w:rStyle w:val="Fort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21,3 milhões</w:t>
      </w:r>
      <w:r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 repositórios.</w:t>
      </w:r>
      <w:r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Grande ou pequeno, cada repositório vem com as mesmas ferramentas. A ferramenta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issue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tracker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é flexível e por isso permite que você fique em cima dos erros e se concentre nos recursos [6].</w:t>
      </w:r>
    </w:p>
    <w:p w:rsidR="006666F6" w:rsidRPr="006D11A6" w:rsidRDefault="006666F6" w:rsidP="006666F6">
      <w:pPr>
        <w:pStyle w:val="line874"/>
        <w:shd w:val="clear" w:color="auto" w:fill="FFFFFF"/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gramStart"/>
      <w:r>
        <w:rPr>
          <w:rFonts w:ascii="Arial" w:hAnsi="Arial" w:cs="Arial"/>
          <w:b/>
          <w:color w:val="000000" w:themeColor="text1"/>
        </w:rPr>
        <w:t xml:space="preserve">3.1.7 </w:t>
      </w:r>
      <w:r w:rsidRPr="006D11A6">
        <w:rPr>
          <w:rFonts w:ascii="Arial" w:hAnsi="Arial" w:cs="Arial"/>
          <w:b/>
          <w:color w:val="000000" w:themeColor="text1"/>
        </w:rPr>
        <w:t>Criação</w:t>
      </w:r>
      <w:proofErr w:type="gramEnd"/>
      <w:r w:rsidRPr="006D11A6">
        <w:rPr>
          <w:rFonts w:ascii="Arial" w:hAnsi="Arial" w:cs="Arial"/>
          <w:b/>
          <w:color w:val="000000" w:themeColor="text1"/>
        </w:rPr>
        <w:t xml:space="preserve"> de Diagramas UML</w:t>
      </w:r>
      <w:r w:rsidRPr="006D11A6">
        <w:rPr>
          <w:rFonts w:ascii="Arial" w:hAnsi="Arial" w:cs="Arial"/>
          <w:color w:val="000000" w:themeColor="text1"/>
        </w:rPr>
        <w:t xml:space="preserve">: Para a criação de diagramas UML, o programa utilizado será o Dia. O </w:t>
      </w:r>
      <w:r w:rsidRPr="006D11A6">
        <w:rPr>
          <w:rFonts w:ascii="Arial" w:hAnsi="Arial" w:cs="Arial"/>
          <w:color w:val="000000" w:themeColor="text1"/>
          <w:shd w:val="clear" w:color="auto" w:fill="FFFFFF"/>
        </w:rPr>
        <w:t xml:space="preserve">Dia é um programa baseado em </w:t>
      </w:r>
      <w:proofErr w:type="spellStart"/>
      <w:r w:rsidRPr="006D11A6">
        <w:rPr>
          <w:rFonts w:ascii="Arial" w:hAnsi="Arial" w:cs="Arial"/>
          <w:color w:val="000000" w:themeColor="text1"/>
          <w:shd w:val="clear" w:color="auto" w:fill="FFFFFF"/>
        </w:rPr>
        <w:t>gtk</w:t>
      </w:r>
      <w:proofErr w:type="spellEnd"/>
      <w:r w:rsidRPr="006D11A6">
        <w:rPr>
          <w:rFonts w:ascii="Arial" w:hAnsi="Arial" w:cs="Arial"/>
          <w:color w:val="000000" w:themeColor="text1"/>
          <w:shd w:val="clear" w:color="auto" w:fill="FFFFFF"/>
        </w:rPr>
        <w:t>+ para criação do diagrama liberado sob a licença do GPL. Ele é inspirado no programa do Windows comercial "Visio", embora seja voltada para diagramas informais para uso casual.</w:t>
      </w:r>
      <w:r w:rsidRPr="006D11A6">
        <w:rPr>
          <w:rStyle w:val="apple-converted-space"/>
          <w:rFonts w:ascii="Arial" w:hAnsi="Arial" w:cs="Arial"/>
          <w:color w:val="000000" w:themeColor="text1"/>
          <w:shd w:val="clear" w:color="auto" w:fill="FFFFFF"/>
        </w:rPr>
        <w:t> O Dia</w:t>
      </w:r>
      <w:r w:rsidRPr="006D11A6">
        <w:rPr>
          <w:rFonts w:ascii="Arial" w:hAnsi="Arial" w:cs="Arial"/>
          <w:color w:val="000000" w:themeColor="text1"/>
          <w:shd w:val="clear" w:color="auto" w:fill="FFFFFF"/>
        </w:rPr>
        <w:t xml:space="preserve"> pode ser utilizado para desenhar tipos diferentes de diagramas, p</w:t>
      </w:r>
      <w:r w:rsidRPr="006D11A6">
        <w:rPr>
          <w:rStyle w:val="apple-converted-space"/>
          <w:rFonts w:ascii="Arial" w:hAnsi="Arial" w:cs="Arial"/>
          <w:color w:val="000000" w:themeColor="text1"/>
          <w:shd w:val="clear" w:color="auto" w:fill="FFFFFF"/>
        </w:rPr>
        <w:t>ossuindo diversos</w:t>
      </w:r>
      <w:r w:rsidRPr="006D11A6">
        <w:rPr>
          <w:rFonts w:ascii="Arial" w:hAnsi="Arial" w:cs="Arial"/>
          <w:color w:val="000000" w:themeColor="text1"/>
          <w:shd w:val="clear" w:color="auto" w:fill="FFFFFF"/>
        </w:rPr>
        <w:t xml:space="preserve"> objetos especiais para ajudar a desenhar diagramas de entidade relacionamento, diagramas UML, fluxogramas, diagramas de rede, e muitos outros; além da possibilidade de </w:t>
      </w:r>
      <w:r w:rsidRPr="006D11A6">
        <w:rPr>
          <w:rFonts w:ascii="Arial" w:hAnsi="Arial" w:cs="Arial"/>
          <w:color w:val="000000" w:themeColor="text1"/>
        </w:rPr>
        <w:t>adicionar suporte para novos formatos de gravação de arquivos em XML, usando um subconjunto de SVG para desenhar a forma [7].</w:t>
      </w:r>
    </w:p>
    <w:p w:rsidR="006666F6" w:rsidRDefault="006666F6" w:rsidP="006666F6">
      <w:pPr>
        <w:spacing w:before="240" w:beforeAutospacing="1" w:after="100" w:afterAutospacing="1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3.2 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>Arquitetura</w:t>
      </w:r>
      <w:proofErr w:type="gramEnd"/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 xml:space="preserve"> de Software</w:t>
      </w:r>
    </w:p>
    <w:p w:rsidR="006666F6" w:rsidRDefault="006666F6" w:rsidP="006666F6">
      <w:pPr>
        <w:spacing w:before="24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6D11A6">
        <w:rPr>
          <w:rFonts w:ascii="Arial" w:hAnsi="Arial" w:cs="Arial"/>
          <w:color w:val="000000" w:themeColor="text1"/>
          <w:sz w:val="24"/>
          <w:szCs w:val="24"/>
        </w:rPr>
        <w:t>A arquitetura a ser utilizada para o desenvolvimento do software será o padrão de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arquitetura 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Model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View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Controller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(MVC). Pois, segundo [8] é dividida em 3 camadas distintas: Modelo (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Model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>), Visão (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View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>) e Controlador (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Controller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) e visa separar </w:t>
      </w:r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dados ou lógica de negócios (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Model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 da interface do usuário (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View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 e do fluxo da aplicação (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Controller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), permitindo que uma mesma lógica de negócios possa ser acessada e visualizada através de várias interfaces.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</w:p>
    <w:p w:rsidR="006666F6" w:rsidRDefault="006666F6" w:rsidP="006666F6">
      <w:pPr>
        <w:spacing w:before="240" w:beforeAutospacing="1" w:after="100" w:afterAutospacing="1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6D11A6">
        <w:rPr>
          <w:rFonts w:ascii="Arial" w:hAnsi="Arial" w:cs="Arial"/>
          <w:b/>
          <w:sz w:val="24"/>
          <w:szCs w:val="24"/>
        </w:rPr>
        <w:lastRenderedPageBreak/>
        <w:t xml:space="preserve">3.3 </w:t>
      </w:r>
      <w:proofErr w:type="spellStart"/>
      <w:r w:rsidRPr="006D11A6">
        <w:rPr>
          <w:rFonts w:ascii="Arial" w:hAnsi="Arial" w:cs="Arial"/>
          <w:b/>
          <w:sz w:val="24"/>
          <w:szCs w:val="24"/>
        </w:rPr>
        <w:t>API's</w:t>
      </w:r>
      <w:proofErr w:type="spellEnd"/>
    </w:p>
    <w:p w:rsidR="006666F6" w:rsidRPr="006D11A6" w:rsidRDefault="006666F6" w:rsidP="006666F6">
      <w:pPr>
        <w:spacing w:before="24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6D11A6">
        <w:rPr>
          <w:rFonts w:ascii="Arial" w:hAnsi="Arial" w:cs="Arial"/>
          <w:sz w:val="24"/>
          <w:szCs w:val="24"/>
        </w:rPr>
        <w:t>As tecnologias a serem utilizadas para o desenvolvimento do software serão:</w:t>
      </w:r>
    </w:p>
    <w:p w:rsidR="006666F6" w:rsidRDefault="006666F6" w:rsidP="006666F6">
      <w:pPr>
        <w:pStyle w:val="NormalWeb"/>
        <w:shd w:val="clear" w:color="auto" w:fill="FFFFFF"/>
        <w:spacing w:before="0" w:beforeAutospacing="0" w:after="36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b/>
        </w:rPr>
        <w:t>Java</w:t>
      </w:r>
      <w:r w:rsidRPr="006D11A6">
        <w:rPr>
          <w:rFonts w:ascii="Arial" w:hAnsi="Arial" w:cs="Arial"/>
        </w:rPr>
        <w:t xml:space="preserve">: </w:t>
      </w:r>
      <w:r w:rsidRPr="006D11A6">
        <w:rPr>
          <w:rFonts w:ascii="Arial" w:hAnsi="Arial" w:cs="Arial"/>
          <w:color w:val="111111"/>
        </w:rPr>
        <w:t xml:space="preserve">O Java é uma tecnologia usada para desenvolver aplicações que tornam a Web mais divertida e útil, além de ser </w:t>
      </w:r>
      <w:r w:rsidRPr="006D11A6">
        <w:rPr>
          <w:rFonts w:ascii="Arial" w:hAnsi="Arial" w:cs="Arial"/>
          <w:color w:val="111111"/>
          <w:shd w:val="clear" w:color="auto" w:fill="FFFFFF"/>
        </w:rPr>
        <w:t>a base para praticamente todos os tipos de aplicações em rede; e o padrão global para o desenvolvimento e distribuição de aplicações móveis e incorporadas. O Java foi projetado para permitir o desenvolvimento de aplicações portáteis de alto desempenho para a mais ampla variedade possível de plataformas de computação.</w:t>
      </w:r>
      <w:r w:rsidRPr="006D11A6">
        <w:rPr>
          <w:rStyle w:val="apple-converted-space"/>
          <w:rFonts w:ascii="Arial" w:hAnsi="Arial" w:cs="Arial"/>
          <w:color w:val="111111"/>
          <w:shd w:val="clear" w:color="auto" w:fill="FFFFFF"/>
        </w:rPr>
        <w:t> </w:t>
      </w:r>
      <w:r w:rsidRPr="006D11A6">
        <w:rPr>
          <w:rFonts w:ascii="Arial" w:hAnsi="Arial" w:cs="Arial"/>
          <w:color w:val="111111"/>
          <w:shd w:val="clear" w:color="auto" w:fill="FFFFFF"/>
        </w:rPr>
        <w:t xml:space="preserve">De forma eficiente, o Java permite que você desenvolva, implante e use aplicações e serviços estimulantes. </w:t>
      </w:r>
      <w:r>
        <w:rPr>
          <w:rFonts w:ascii="Arial" w:hAnsi="Arial" w:cs="Arial"/>
          <w:color w:val="111111"/>
        </w:rPr>
        <w:br/>
      </w:r>
      <w:r w:rsidRPr="006D11A6">
        <w:rPr>
          <w:rFonts w:ascii="Arial" w:hAnsi="Arial" w:cs="Arial"/>
          <w:color w:val="111111"/>
        </w:rPr>
        <w:t>O Java tornou-se inestimável para os desenvolvedores, permitindo que eles:</w:t>
      </w:r>
    </w:p>
    <w:p w:rsidR="006666F6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D503C1">
        <w:rPr>
          <w:rFonts w:ascii="Arial" w:hAnsi="Arial" w:cs="Arial"/>
          <w:color w:val="111111"/>
        </w:rPr>
        <w:t>Gravem software em uma plataforma e o executem virtualmente em qualquer outra plataforma.</w:t>
      </w:r>
    </w:p>
    <w:p w:rsidR="006666F6" w:rsidRPr="00D503C1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D503C1">
        <w:rPr>
          <w:rFonts w:ascii="Arial" w:hAnsi="Arial" w:cs="Arial"/>
          <w:color w:val="111111"/>
        </w:rPr>
        <w:t xml:space="preserve">Criem programas que podem ser executados dentro de uma web browser e acessem web </w:t>
      </w:r>
      <w:proofErr w:type="spellStart"/>
      <w:r w:rsidRPr="00D503C1">
        <w:rPr>
          <w:rFonts w:ascii="Arial" w:hAnsi="Arial" w:cs="Arial"/>
          <w:color w:val="111111"/>
        </w:rPr>
        <w:t>services</w:t>
      </w:r>
      <w:proofErr w:type="spellEnd"/>
      <w:r w:rsidRPr="00D503C1">
        <w:rPr>
          <w:rFonts w:ascii="Arial" w:hAnsi="Arial" w:cs="Arial"/>
          <w:color w:val="111111"/>
        </w:rPr>
        <w:t xml:space="preserve"> disponíveis.</w:t>
      </w:r>
    </w:p>
    <w:p w:rsidR="006666F6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color w:val="111111"/>
        </w:rPr>
        <w:t xml:space="preserve">Desenvolvam aplicações do servidor para fóruns on-line, armazenamentos, pesquisas, processamento de </w:t>
      </w:r>
      <w:proofErr w:type="spellStart"/>
      <w:r w:rsidRPr="006D11A6">
        <w:rPr>
          <w:rFonts w:ascii="Arial" w:hAnsi="Arial" w:cs="Arial"/>
          <w:color w:val="111111"/>
        </w:rPr>
        <w:t>forms</w:t>
      </w:r>
      <w:proofErr w:type="spellEnd"/>
      <w:r w:rsidRPr="006D11A6">
        <w:rPr>
          <w:rFonts w:ascii="Arial" w:hAnsi="Arial" w:cs="Arial"/>
          <w:color w:val="111111"/>
        </w:rPr>
        <w:t xml:space="preserve"> HTML e mais</w:t>
      </w:r>
      <w:r>
        <w:rPr>
          <w:rFonts w:ascii="Arial" w:hAnsi="Arial" w:cs="Arial"/>
          <w:color w:val="111111"/>
        </w:rPr>
        <w:t>.</w:t>
      </w:r>
    </w:p>
    <w:p w:rsidR="006666F6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color w:val="111111"/>
        </w:rPr>
        <w:t>Combinem aplicações ou serviços usando a linguagem Java para criar aplicações ou serviços altamente personalizáveis.</w:t>
      </w:r>
    </w:p>
    <w:p w:rsidR="006666F6" w:rsidRPr="006D11A6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color w:val="111111"/>
        </w:rPr>
        <w:t xml:space="preserve">Crie aplicações potentes e eficientes para telefones celulares, processadores remotos, </w:t>
      </w:r>
      <w:proofErr w:type="spellStart"/>
      <w:r w:rsidRPr="006D11A6">
        <w:rPr>
          <w:rFonts w:ascii="Arial" w:hAnsi="Arial" w:cs="Arial"/>
          <w:color w:val="111111"/>
        </w:rPr>
        <w:t>microcontroladores</w:t>
      </w:r>
      <w:proofErr w:type="spellEnd"/>
      <w:r w:rsidRPr="006D11A6">
        <w:rPr>
          <w:rFonts w:ascii="Arial" w:hAnsi="Arial" w:cs="Arial"/>
          <w:color w:val="111111"/>
        </w:rPr>
        <w:t>, módulos sem fio, sensores, gateways, produtos de consumo e praticamente qualquer outro dispositivo eletrônico</w:t>
      </w:r>
      <w:r>
        <w:rPr>
          <w:rFonts w:ascii="Arial" w:hAnsi="Arial" w:cs="Arial"/>
          <w:color w:val="111111"/>
        </w:rPr>
        <w:t xml:space="preserve"> [9</w:t>
      </w:r>
      <w:r w:rsidRPr="006D11A6">
        <w:rPr>
          <w:rFonts w:ascii="Arial" w:hAnsi="Arial" w:cs="Arial"/>
          <w:color w:val="111111"/>
        </w:rPr>
        <w:t>].</w:t>
      </w:r>
    </w:p>
    <w:p w:rsidR="006666F6" w:rsidRPr="006D11A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pt-BR"/>
        </w:rPr>
      </w:pPr>
    </w:p>
    <w:p w:rsidR="006666F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>Java EE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:  </w:t>
      </w:r>
      <w:r>
        <w:rPr>
          <w:rFonts w:ascii="Arial" w:hAnsi="Arial" w:cs="Arial"/>
          <w:color w:val="000000" w:themeColor="text1"/>
          <w:sz w:val="24"/>
          <w:szCs w:val="24"/>
        </w:rPr>
        <w:t>Segundo [10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], o </w:t>
      </w:r>
      <w:r w:rsidRPr="006D11A6">
        <w:rPr>
          <w:rStyle w:val="Fort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Java EE</w:t>
      </w:r>
      <w:r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(Java Enterprise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Edition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) consiste de uma série de especificações bem detalhadas, dando uma receita de como deve ser implementado um software que faz cada um desses serviços de infraestrutura, tais como: persistência em banco de dados, transações, acesso remoto, web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services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gerenciamento de threads, gerenciamento de conexões HTTP, cache de objetos,  gerenciamento  de  sessão  web, balanceamento  de carga, dentre outros.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br/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 principal objetivo do Java EE é fornecer um conjunto de recursos para o 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>desenvolvimento de sistemas baseados no modelo multicamadas, denominados de aplicações corporativas</w:t>
      </w:r>
      <w:r w:rsidRPr="006D11A6">
        <w:rPr>
          <w:rFonts w:ascii="Arial" w:hAnsi="Arial" w:cs="Arial"/>
          <w:color w:val="000000"/>
          <w:sz w:val="24"/>
          <w:szCs w:val="24"/>
        </w:rPr>
        <w:t xml:space="preserve">. Assim, 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aplicações que seguem a solução Java EE são beneficiadas pelo modelo de componentes de software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[11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].</w:t>
      </w:r>
      <w:r w:rsidRPr="006D11A6">
        <w:rPr>
          <w:rFonts w:ascii="Arial" w:hAnsi="Arial" w:cs="Arial"/>
          <w:color w:val="000000"/>
          <w:sz w:val="24"/>
          <w:szCs w:val="24"/>
        </w:rPr>
        <w:t xml:space="preserve"> </w:t>
      </w:r>
      <w:r w:rsidRPr="006D11A6">
        <w:rPr>
          <w:rFonts w:ascii="Arial" w:hAnsi="Arial" w:cs="Arial"/>
          <w:color w:val="000000"/>
          <w:sz w:val="24"/>
          <w:szCs w:val="24"/>
        </w:rPr>
        <w:br/>
        <w:t>Algumas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APIs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disponibilizadas pelo Java Enterprise: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after="0"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JavaServer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Pages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(JSP), Java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Servlets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Java Server Faces (JSF) (trabalhar para a Web, onde é focado este curso).</w:t>
      </w:r>
    </w:p>
    <w:p w:rsidR="006666F6" w:rsidRPr="00D503C1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Enterprise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Javabeans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Components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(EJB) e Java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Persistence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API (JPA). (</w:t>
      </w:r>
      <w:proofErr w:type="gram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objetos</w:t>
      </w:r>
      <w:proofErr w:type="gram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distribuídos, clusters, acesso remoto a objetos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etc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API for XML Web Services (JAX-WS), Java API for XML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Binding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(JAX-B) (trabalhar com arquivos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xml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 webservices)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Autenthication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and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Authorization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Service (JAAS) (API padrão do Java para segurança)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Transaction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API (JTA) (controle de transação no contêiner)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Message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Service (JMS) (troca de mensagens assíncronas)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Naming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and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Directory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Interface (JNDI) (espaço de nomes e objetos)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Pr="006D11A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Management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Extensions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(JMX) (administração da sua aplicação e estatísticas sobre a mesma).</w:t>
      </w:r>
    </w:p>
    <w:p w:rsidR="006666F6" w:rsidRDefault="006666F6" w:rsidP="006666F6">
      <w:pPr>
        <w:shd w:val="clear" w:color="auto" w:fill="FFFFFF"/>
        <w:spacing w:before="240" w:after="24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EJB3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: O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Enterprise Java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Beans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(EJB) 3.0 é uma plataforma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para criação de aplicações de negócio portáveis, robustas e reutilizáveis usando a linguagem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de programação Java. A vantagem de u</w:t>
      </w:r>
      <w:r w:rsidRPr="006D11A6">
        <w:rPr>
          <w:rFonts w:ascii="Arial" w:hAnsi="Arial" w:cs="Arial"/>
          <w:color w:val="000000"/>
          <w:sz w:val="24"/>
          <w:szCs w:val="24"/>
        </w:rPr>
        <w:t>tilização do EJB, consiste no fato do desenvolvedor utilizar mais tempo desenvolvendo lógica de negócio assim, preocupando-se menos com transação, persistênc</w:t>
      </w:r>
      <w:r>
        <w:rPr>
          <w:rFonts w:ascii="Arial" w:hAnsi="Arial" w:cs="Arial"/>
          <w:color w:val="000000"/>
          <w:sz w:val="24"/>
          <w:szCs w:val="24"/>
        </w:rPr>
        <w:t xml:space="preserve">ia de dados, serviços de rede e </w:t>
      </w:r>
      <w:r w:rsidRPr="006D11A6">
        <w:rPr>
          <w:rFonts w:ascii="Arial" w:hAnsi="Arial" w:cs="Arial"/>
          <w:color w:val="000000"/>
          <w:sz w:val="24"/>
          <w:szCs w:val="24"/>
        </w:rPr>
        <w:t>outros.</w:t>
      </w:r>
    </w:p>
    <w:p w:rsidR="006666F6" w:rsidRPr="006D11A6" w:rsidRDefault="006666F6" w:rsidP="006666F6">
      <w:pPr>
        <w:shd w:val="clear" w:color="auto" w:fill="FFFFFF"/>
        <w:spacing w:before="240" w:after="24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hAnsi="Arial" w:cs="Arial"/>
          <w:color w:val="000000"/>
          <w:sz w:val="24"/>
          <w:szCs w:val="24"/>
        </w:rPr>
        <w:t>Existe três tipos de EJB, cada um com sua finalidade:</w:t>
      </w:r>
    </w:p>
    <w:p w:rsidR="006666F6" w:rsidRPr="006D11A6" w:rsidRDefault="006666F6" w:rsidP="006666F6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Session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Beans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 </w:t>
      </w:r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– Utilizado para guardar a lógica de negócio da aplicação.</w:t>
      </w:r>
    </w:p>
    <w:p w:rsidR="006666F6" w:rsidRPr="006D11A6" w:rsidRDefault="006666F6" w:rsidP="006666F6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Message-Driven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Bean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– Utilizado para troca de mensagens.</w:t>
      </w:r>
    </w:p>
    <w:p w:rsidR="006666F6" w:rsidRPr="006D11A6" w:rsidRDefault="006666F6" w:rsidP="006666F6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Entity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Bean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(até versão EJB 2.x) – Utilizado para representar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as tabelas do banco de dados [12</w:t>
      </w:r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].</w:t>
      </w:r>
    </w:p>
    <w:p w:rsidR="006666F6" w:rsidRPr="006D11A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11A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JPA 2.0: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Java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Persistence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API é uma especificação para camada de persistência dos dados. É utilizada nas aplicações Java para permitir a 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>gravação/leitura de objetos em bancos de dados relacionais de forma transparente, técnica conhecida como ORM (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Object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Relational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Mapping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). </w:t>
      </w:r>
    </w:p>
    <w:p w:rsidR="006666F6" w:rsidRPr="006D11A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 JPA 2.0 é uma versão atualizada, que incluiu características que não estavam na primeira versão. O JPA 2.0, foi especificado pela JSR 317 do Java EE 6 e sua implementação de referência é o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EclipseLink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A principal característica da versão do JPA 2.0, foi em relação ao mapeamento objeto-relacional, as quais mais sofreram melhorias, porque além de melhorar alguns mapeamentos que eram limitados na versão anterior, criou-se outros recursos de mapeamento com base no que já existia nos frameworks de persistência proprietários como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Hibernate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, visando atender às necessidades da maioria dos usuários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, dentre outras [13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].</w:t>
      </w:r>
    </w:p>
    <w:p w:rsidR="006666F6" w:rsidRPr="006D11A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6D11A6">
        <w:rPr>
          <w:rFonts w:ascii="Arial" w:hAnsi="Arial" w:cs="Arial"/>
          <w:color w:val="000000"/>
          <w:sz w:val="24"/>
          <w:szCs w:val="24"/>
        </w:rPr>
        <w:br/>
      </w:r>
      <w:r w:rsidRPr="006D11A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JSF 2.0: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JavaServer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Faces (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JSF), é uma tecnologia que permite criar aplicações Java para Web utilizando componentes visuais pré-prontos, de forma que o desenvolvedor não se preocupe com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Javascript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 HTML. Basta adicionarmos os componentes (calendários, tabelas, formulários) e eles serão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renderizados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 exibidos em formato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html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. Outra característica é a separação entre as camadas de apresentação e de aplicação. Pensando no modelo MVC, o JSF possui uma camada de visualização bem separada do conjunto de classes de modelo. O JSF possui ainda a vantagem de ser uma especificação do Java EE, isto é, todo servidor de aplicações Java tem que vir com uma implementação dela e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há diversas outras disponíveis [14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].</w:t>
      </w:r>
    </w:p>
    <w:p w:rsidR="006666F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 JSF 2.0 é uma versão que traz uma série de melhorias e mudanças úteis para o desenvolvedor de software, como o AJAX nativo, anotações, navegação implícita e condicional, suporte a requisição via GET,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View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Scope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Resources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Project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Stage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, dentre outras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[15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]. </w:t>
      </w:r>
    </w:p>
    <w:p w:rsidR="006666F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proofErr w:type="gramStart"/>
      <w:r w:rsidRPr="00FE7697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3.4 Descrição</w:t>
      </w:r>
      <w:proofErr w:type="gramEnd"/>
      <w:r w:rsidRPr="00FE7697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da Arquitetura</w:t>
      </w:r>
    </w:p>
    <w:p w:rsidR="006666F6" w:rsidRPr="00FE7697" w:rsidRDefault="006666F6" w:rsidP="006666F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Pr="00FE7697">
        <w:rPr>
          <w:rFonts w:ascii="Arial" w:hAnsi="Arial" w:cs="Arial"/>
          <w:color w:val="000000" w:themeColor="text1"/>
          <w:sz w:val="24"/>
          <w:szCs w:val="24"/>
        </w:rPr>
        <w:t>Definiu-se construir a arquitetura em três camadas: Controle, Negócio e Modelo. A utilização dessas camada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 é uma adaptação do padrão de </w:t>
      </w:r>
      <w:r w:rsidRPr="00FE7697">
        <w:rPr>
          <w:rFonts w:ascii="Arial" w:hAnsi="Arial" w:cs="Arial"/>
          <w:color w:val="000000" w:themeColor="text1"/>
          <w:sz w:val="24"/>
          <w:szCs w:val="24"/>
        </w:rPr>
        <w:t>projeto MVC (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Model-View-Controller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) que permite o isolamento de implementação e reduz o impacto de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possíveis mudanças em cada uma</w:t>
      </w:r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. A camada Controle </w:t>
      </w:r>
      <w:r w:rsidRPr="00FE7697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agrupa a lógica necessária para receber a interação do usuário e interagir com a camada Negócio, que possui os métodos implementados para a realização da lógica de negócios em si. A camada Modelo fornece os métodos para a realização das operações CRUD (Criar, Buscar, Atualizar e Remover) nas entidades referenciadas no sistema em questão. A separação das camadas visa isolar possíveis mudanças na arquitetura através de interfaces bem definidas entre elas. </w:t>
      </w:r>
    </w:p>
    <w:p w:rsidR="006666F6" w:rsidRPr="00FE7697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                               </w:t>
      </w:r>
      <w:r>
        <w:rPr>
          <w:noProof/>
          <w:lang w:eastAsia="pt-BR"/>
        </w:rPr>
        <w:drawing>
          <wp:inline distT="0" distB="0" distL="0" distR="0" wp14:anchorId="35FF3C47" wp14:editId="1BB84849">
            <wp:extent cx="2695575" cy="2281265"/>
            <wp:effectExtent l="19050" t="0" r="9525" b="0"/>
            <wp:docPr id="1" name="Imagem 0" descr="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2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F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FE7697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3.4.1 Tecnologias</w:t>
      </w:r>
    </w:p>
    <w:p w:rsidR="006666F6" w:rsidRPr="00FE7697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>
        <w:t xml:space="preserve">         </w:t>
      </w:r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A camada Negócio da aplicação é implementada com o uso da tecnologia Enterprise Java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Beans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(EJB). Através dessa tecnologia, é possível distribuir os objetos responsáveis pela lógica de negócio em diferentes servidores, permitindo uma solução escalável e distribuída. Além desses benefícios, conforme a quantidade de aplicações se expande, é possível formar uma Arquitetura Orientada a Serviços (SOA), facilitando a interação com ferramentas atuais construídas com esse foco. A camada da interface gráfica, em contato direto com o usuário final, é desenvolvida através da tecnologia JSP (Java Server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Pages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), em conjunto com tecnologias como: HTML (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HyperText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Markup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Language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),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Javascript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, CSS (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Cascading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StyleSheet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), Ajax.</w:t>
      </w:r>
    </w:p>
    <w:p w:rsidR="006666F6" w:rsidRDefault="006666F6" w:rsidP="006666F6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3.5</w:t>
      </w:r>
      <w:r w:rsidRPr="006D11A6">
        <w:rPr>
          <w:rFonts w:ascii="Arial" w:hAnsi="Arial" w:cs="Arial"/>
          <w:b/>
          <w:sz w:val="24"/>
          <w:szCs w:val="24"/>
        </w:rPr>
        <w:t xml:space="preserve"> Protótipos de Telas</w:t>
      </w:r>
    </w:p>
    <w:p w:rsidR="006666F6" w:rsidRPr="006D11A6" w:rsidRDefault="006666F6" w:rsidP="006666F6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</w:p>
    <w:p w:rsidR="006666F6" w:rsidRPr="00EB6489" w:rsidRDefault="006666F6" w:rsidP="006666F6">
      <w:pPr>
        <w:tabs>
          <w:tab w:val="left" w:pos="6990"/>
        </w:tabs>
        <w:jc w:val="center"/>
        <w:rPr>
          <w:rFonts w:ascii="Arial" w:hAnsi="Arial" w:cs="Arial"/>
          <w:b/>
          <w:sz w:val="24"/>
          <w:szCs w:val="24"/>
        </w:rPr>
      </w:pPr>
      <w:r w:rsidRPr="00EB6489">
        <w:rPr>
          <w:rFonts w:ascii="Arial" w:hAnsi="Arial" w:cs="Arial"/>
          <w:b/>
          <w:sz w:val="24"/>
          <w:szCs w:val="24"/>
        </w:rPr>
        <w:t>Controle de Acesso</w:t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lastRenderedPageBreak/>
        <w:drawing>
          <wp:anchor distT="0" distB="101600" distL="0" distR="0" simplePos="0" relativeHeight="251659264" behindDoc="0" locked="0" layoutInCell="1" allowOverlap="1" wp14:anchorId="07B9DFDB" wp14:editId="00CD850B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469255" cy="341249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3837" t="9842" r="13837" b="9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341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Pr="00EB6489" w:rsidRDefault="006666F6" w:rsidP="006666F6">
      <w:pPr>
        <w:tabs>
          <w:tab w:val="left" w:pos="6990"/>
        </w:tabs>
        <w:jc w:val="center"/>
        <w:rPr>
          <w:rFonts w:ascii="Arial" w:hAnsi="Arial" w:cs="Arial"/>
          <w:b/>
          <w:sz w:val="24"/>
          <w:szCs w:val="24"/>
        </w:rPr>
      </w:pPr>
      <w:r w:rsidRPr="00EB6489">
        <w:rPr>
          <w:rFonts w:ascii="Arial" w:hAnsi="Arial" w:cs="Arial"/>
          <w:b/>
          <w:sz w:val="24"/>
          <w:szCs w:val="24"/>
        </w:rPr>
        <w:t>Cadastro de Aluno</w:t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drawing>
          <wp:anchor distT="0" distB="101600" distL="0" distR="0" simplePos="0" relativeHeight="251660288" behindDoc="0" locked="0" layoutInCell="1" allowOverlap="1" wp14:anchorId="6775981D" wp14:editId="25597551">
            <wp:simplePos x="0" y="0"/>
            <wp:positionH relativeFrom="margin">
              <wp:posOffset>38100</wp:posOffset>
            </wp:positionH>
            <wp:positionV relativeFrom="paragraph">
              <wp:posOffset>211455</wp:posOffset>
            </wp:positionV>
            <wp:extent cx="5420995" cy="3707765"/>
            <wp:effectExtent l="0" t="0" r="8255" b="6985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370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66F6" w:rsidRPr="00EB6489" w:rsidRDefault="006666F6" w:rsidP="006666F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EB6489">
        <w:rPr>
          <w:rFonts w:ascii="Arial" w:hAnsi="Arial" w:cs="Arial"/>
          <w:b/>
          <w:bCs/>
          <w:sz w:val="24"/>
          <w:szCs w:val="24"/>
        </w:rPr>
        <w:t>Cadastro de Professor</w:t>
      </w:r>
    </w:p>
    <w:p w:rsidR="006666F6" w:rsidRPr="00411EC2" w:rsidRDefault="006666F6" w:rsidP="006666F6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b/>
          <w:bCs/>
          <w:noProof/>
          <w:lang w:eastAsia="pt-BR"/>
        </w:rPr>
        <w:lastRenderedPageBreak/>
        <w:drawing>
          <wp:anchor distT="0" distB="101600" distL="0" distR="0" simplePos="0" relativeHeight="251661312" behindDoc="0" locked="0" layoutInCell="1" allowOverlap="1" wp14:anchorId="73F66F20" wp14:editId="50122280">
            <wp:simplePos x="0" y="0"/>
            <wp:positionH relativeFrom="margin">
              <wp:align>left</wp:align>
            </wp:positionH>
            <wp:positionV relativeFrom="paragraph">
              <wp:posOffset>354965</wp:posOffset>
            </wp:positionV>
            <wp:extent cx="5543550" cy="3213100"/>
            <wp:effectExtent l="0" t="0" r="0" b="6350"/>
            <wp:wrapSquare wrapText="largest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1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Pr="00EB6489" w:rsidRDefault="006666F6" w:rsidP="006666F6">
      <w:pPr>
        <w:tabs>
          <w:tab w:val="left" w:pos="6990"/>
        </w:tabs>
        <w:jc w:val="center"/>
        <w:rPr>
          <w:rFonts w:ascii="Arial" w:hAnsi="Arial" w:cs="Arial"/>
          <w:b/>
          <w:sz w:val="24"/>
          <w:szCs w:val="24"/>
        </w:rPr>
      </w:pPr>
      <w:r w:rsidRPr="00EB6489">
        <w:rPr>
          <w:rFonts w:ascii="Arial" w:hAnsi="Arial" w:cs="Arial"/>
          <w:b/>
          <w:sz w:val="24"/>
          <w:szCs w:val="24"/>
        </w:rPr>
        <w:t>Cadastro de Evento</w:t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drawing>
          <wp:anchor distT="0" distB="101600" distL="0" distR="0" simplePos="0" relativeHeight="251662336" behindDoc="0" locked="0" layoutInCell="1" allowOverlap="1" wp14:anchorId="62C25659" wp14:editId="547789F8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5543550" cy="3239770"/>
            <wp:effectExtent l="0" t="0" r="0" b="0"/>
            <wp:wrapSquare wrapText="largest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Default="000433D8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:rsidR="006666F6" w:rsidRPr="00EB6489" w:rsidRDefault="006666F6" w:rsidP="006666F6">
      <w:pPr>
        <w:tabs>
          <w:tab w:val="left" w:pos="6990"/>
        </w:tabs>
        <w:jc w:val="center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 w:rsidRPr="00EB6489">
        <w:rPr>
          <w:rFonts w:ascii="Arial" w:hAnsi="Arial" w:cs="Arial"/>
          <w:b/>
          <w:sz w:val="24"/>
          <w:szCs w:val="24"/>
        </w:rPr>
        <w:t>Cadastro de Produção</w:t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lastRenderedPageBreak/>
        <w:drawing>
          <wp:anchor distT="0" distB="101600" distL="0" distR="0" simplePos="0" relativeHeight="251663360" behindDoc="0" locked="0" layoutInCell="1" allowOverlap="1" wp14:anchorId="08F4CFAE" wp14:editId="32CFFEDC">
            <wp:simplePos x="0" y="0"/>
            <wp:positionH relativeFrom="margin">
              <wp:align>left</wp:align>
            </wp:positionH>
            <wp:positionV relativeFrom="paragraph">
              <wp:posOffset>81280</wp:posOffset>
            </wp:positionV>
            <wp:extent cx="5562600" cy="3244850"/>
            <wp:effectExtent l="0" t="0" r="0" b="0"/>
            <wp:wrapSquare wrapText="largest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EB6489" w:rsidRDefault="00EB6489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  <w:r w:rsidRPr="006D11A6">
        <w:rPr>
          <w:rFonts w:ascii="Arial" w:hAnsi="Arial" w:cs="Arial"/>
          <w:b/>
          <w:sz w:val="24"/>
          <w:szCs w:val="24"/>
        </w:rPr>
        <w:lastRenderedPageBreak/>
        <w:t>4 – Referências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[1]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Introdução ao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Application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Lifecycle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 Management (ALM)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 Disponível em: &lt;https://msdn.microsoft.com/pt-br/library/ee156630.aspx 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[2] DE SANTANA, Otávio Gonçalves.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Por que </w:t>
      </w:r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Java?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Disponível em: &lt;</w:t>
      </w:r>
      <w:hyperlink r:id="rId21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  <w:shd w:val="clear" w:color="auto" w:fill="FEFEFE"/>
          </w:rPr>
          <w:t>http://www.devmedia.com.br/por-que-java/20384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&gt;. Acesso: 04/04/2015.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[3]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NetBeans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 IDE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 Disponível em: &lt;</w:t>
      </w:r>
      <w:r w:rsidRPr="00F014F2">
        <w:rPr>
          <w:rFonts w:ascii="Arial" w:hAnsi="Arial" w:cs="Arial"/>
          <w:sz w:val="21"/>
          <w:szCs w:val="21"/>
        </w:rPr>
        <w:t xml:space="preserve"> 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https://netbeans.org/features/index.html&gt;.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[4] SILVESTRE, Henrique.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O que é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</w:t>
      </w:r>
      <w:proofErr w:type="spellStart"/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Git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?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Disponível em: &lt;</w:t>
      </w:r>
      <w:hyperlink r:id="rId22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  <w:shd w:val="clear" w:color="auto" w:fill="FEFEFE"/>
          </w:rPr>
          <w:t>http://pt.slideshare.net/HenriqueSilvestre1/git-e-github-conceitos-bsicos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&gt;. Acesso em: 05/04/2015.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[5] SANTOS, Adriano.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MySQL: Quem é </w:t>
      </w:r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você?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Disponível em: &lt;</w:t>
      </w:r>
      <w:hyperlink r:id="rId23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  <w:shd w:val="clear" w:color="auto" w:fill="FEFEFE"/>
          </w:rPr>
          <w:t>http://www.devmedia.com.br/mysql-quem-e-voce/1752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&gt;. Acesso em: 05/04/2015.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</w:rPr>
      </w:pP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br/>
      </w: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[6]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GitHub –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Features</w:t>
      </w:r>
      <w:proofErr w:type="spellEnd"/>
      <w:r w:rsidRPr="00F014F2">
        <w:rPr>
          <w:rFonts w:ascii="Arial" w:hAnsi="Arial" w:cs="Arial"/>
          <w:color w:val="000000" w:themeColor="text1"/>
          <w:sz w:val="21"/>
          <w:szCs w:val="21"/>
        </w:rPr>
        <w:t>. Disponível em: &lt;</w:t>
      </w:r>
      <w:hyperlink r:id="rId24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https://github.com/features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&gt;. Acesso em: 05/04/2015.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</w:rPr>
      </w:pP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[7] WILLIAM, Jon Mc </w:t>
      </w:r>
      <w:proofErr w:type="spellStart"/>
      <w:r w:rsidRPr="00F014F2">
        <w:rPr>
          <w:rFonts w:ascii="Arial" w:hAnsi="Arial" w:cs="Arial"/>
          <w:color w:val="000000" w:themeColor="text1"/>
          <w:sz w:val="21"/>
          <w:szCs w:val="21"/>
        </w:rPr>
        <w:t>Cann</w:t>
      </w:r>
      <w:proofErr w:type="spellEnd"/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Dia</w:t>
      </w:r>
      <w:r w:rsidRPr="00F014F2">
        <w:rPr>
          <w:rFonts w:ascii="Arial" w:hAnsi="Arial" w:cs="Arial"/>
          <w:color w:val="000000" w:themeColor="text1"/>
          <w:sz w:val="21"/>
          <w:szCs w:val="21"/>
        </w:rPr>
        <w:t>. Disponível em: &lt;</w:t>
      </w:r>
      <w:hyperlink r:id="rId25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https://wiki.gnome.org/action/show/Apps/Dia?action=show&amp;redirect=Dia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&gt;. Acesso em: 05/04/2015.</w:t>
      </w:r>
    </w:p>
    <w:p w:rsidR="006666F6" w:rsidRPr="00F014F2" w:rsidRDefault="006666F6" w:rsidP="006666F6">
      <w:pPr>
        <w:tabs>
          <w:tab w:val="left" w:pos="6990"/>
        </w:tabs>
        <w:rPr>
          <w:rFonts w:ascii="Arial" w:hAnsi="Arial" w:cs="Arial"/>
          <w:color w:val="000000" w:themeColor="text1"/>
          <w:sz w:val="21"/>
          <w:szCs w:val="21"/>
        </w:rPr>
      </w:pP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[8] DE ALMEIDA, Rodrigo Rebouças.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Model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 –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View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 -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Controller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 (MVC)</w:t>
      </w:r>
      <w:r w:rsidRPr="00F014F2">
        <w:rPr>
          <w:rFonts w:ascii="Arial" w:hAnsi="Arial" w:cs="Arial"/>
          <w:color w:val="000000" w:themeColor="text1"/>
          <w:sz w:val="21"/>
          <w:szCs w:val="21"/>
        </w:rPr>
        <w:t>. Disponível em: &lt;</w:t>
      </w:r>
      <w:hyperlink r:id="rId26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http://www.dsc.ufcg.edu.br/~jacques/cursos/map/html/arqu/mvc/mvc.htm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&gt;. Acesso em: 05/04/2015.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[9] </w:t>
      </w:r>
      <w:r w:rsidRPr="00F014F2">
        <w:rPr>
          <w:rFonts w:ascii="Arial" w:hAnsi="Arial" w:cs="Arial"/>
          <w:b/>
          <w:sz w:val="21"/>
          <w:szCs w:val="21"/>
        </w:rPr>
        <w:t>Java</w:t>
      </w:r>
      <w:r w:rsidRPr="00F014F2">
        <w:rPr>
          <w:rFonts w:ascii="Arial" w:hAnsi="Arial" w:cs="Arial"/>
          <w:sz w:val="21"/>
          <w:szCs w:val="21"/>
        </w:rPr>
        <w:t>. Disponível em: &lt;</w:t>
      </w:r>
      <w:hyperlink r:id="rId27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https://www.java.com/pt_BR/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[10]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O que é Java EE</w:t>
      </w:r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? </w:t>
      </w:r>
      <w:r w:rsidRPr="00F014F2">
        <w:rPr>
          <w:rFonts w:ascii="Arial" w:hAnsi="Arial" w:cs="Arial"/>
          <w:color w:val="000000" w:themeColor="text1"/>
          <w:sz w:val="21"/>
          <w:szCs w:val="21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F014F2">
        <w:rPr>
          <w:rFonts w:ascii="Arial" w:hAnsi="Arial" w:cs="Arial"/>
          <w:sz w:val="21"/>
          <w:szCs w:val="21"/>
        </w:rPr>
        <w:t>Disponível em: &lt;</w:t>
      </w:r>
      <w:hyperlink r:id="rId28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http://www.caelum.com.br/apostila-java-web/o-que-e-java-ee/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[11] MARTINS, Cláudio. </w:t>
      </w:r>
      <w:r w:rsidRPr="00F014F2">
        <w:rPr>
          <w:rFonts w:ascii="Arial" w:hAnsi="Arial" w:cs="Arial"/>
          <w:b/>
          <w:color w:val="000000"/>
          <w:sz w:val="21"/>
          <w:szCs w:val="21"/>
          <w:shd w:val="clear" w:color="auto" w:fill="FFFFFF"/>
        </w:rPr>
        <w:t>Aplicações corporativas multicamadas</w:t>
      </w:r>
      <w:r w:rsidRPr="00F014F2">
        <w:rPr>
          <w:rFonts w:ascii="Arial" w:hAnsi="Arial" w:cs="Arial"/>
          <w:color w:val="000000"/>
          <w:sz w:val="21"/>
          <w:szCs w:val="21"/>
          <w:shd w:val="clear" w:color="auto" w:fill="FFFFFF"/>
        </w:rPr>
        <w:t>. Disponível em: &lt;</w:t>
      </w:r>
      <w:hyperlink r:id="rId29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http://www.devmedia.com.br/aplicacoes-corporativas-multicamadas-parte-2-revista-java-magazine-112/27083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</w:t>
      </w:r>
      <w:r w:rsidRPr="00F014F2">
        <w:rPr>
          <w:rFonts w:ascii="Arial" w:hAnsi="Arial" w:cs="Arial"/>
          <w:sz w:val="21"/>
          <w:szCs w:val="21"/>
        </w:rPr>
        <w:t>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[12] </w:t>
      </w:r>
      <w:r w:rsidRPr="00F014F2">
        <w:rPr>
          <w:rFonts w:ascii="Arial" w:hAnsi="Arial" w:cs="Arial"/>
          <w:b/>
          <w:sz w:val="21"/>
          <w:szCs w:val="21"/>
        </w:rPr>
        <w:t xml:space="preserve">Introdução ao Enterprise </w:t>
      </w:r>
      <w:proofErr w:type="spellStart"/>
      <w:r w:rsidRPr="00F014F2">
        <w:rPr>
          <w:rFonts w:ascii="Arial" w:hAnsi="Arial" w:cs="Arial"/>
          <w:b/>
          <w:sz w:val="21"/>
          <w:szCs w:val="21"/>
        </w:rPr>
        <w:t>JavaBeans</w:t>
      </w:r>
      <w:proofErr w:type="spellEnd"/>
      <w:r w:rsidRPr="00F014F2">
        <w:rPr>
          <w:rFonts w:ascii="Arial" w:hAnsi="Arial" w:cs="Arial"/>
          <w:b/>
          <w:sz w:val="21"/>
          <w:szCs w:val="21"/>
        </w:rPr>
        <w:t xml:space="preserve"> 3.0</w:t>
      </w:r>
      <w:r w:rsidRPr="00F014F2">
        <w:rPr>
          <w:rFonts w:ascii="Arial" w:hAnsi="Arial" w:cs="Arial"/>
          <w:sz w:val="21"/>
          <w:szCs w:val="21"/>
        </w:rPr>
        <w:t>. Disponível em: &lt;http://www.universidadejava.com.br/docs/introducaoaoenterprisejavabeans30&gt;.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[13] PAGANINI, Silvio. </w:t>
      </w:r>
      <w:r w:rsidRPr="00F014F2">
        <w:rPr>
          <w:rFonts w:ascii="Arial" w:hAnsi="Arial" w:cs="Arial"/>
          <w:b/>
          <w:sz w:val="21"/>
          <w:szCs w:val="21"/>
        </w:rPr>
        <w:t>JPA 2.0 – Persistência e toda prova</w:t>
      </w:r>
      <w:r w:rsidRPr="00F014F2">
        <w:rPr>
          <w:rFonts w:ascii="Arial" w:hAnsi="Arial" w:cs="Arial"/>
          <w:sz w:val="21"/>
          <w:szCs w:val="21"/>
        </w:rPr>
        <w:t xml:space="preserve">. Disponível em:&lt; </w:t>
      </w:r>
      <w:hyperlink r:id="rId30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http://www.devmedia.com.br/jpa-2-0-persistencia-a-toda-prova-java-magazine-81/17437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[14] </w:t>
      </w:r>
      <w:r w:rsidRPr="00F014F2">
        <w:rPr>
          <w:rFonts w:ascii="Arial" w:hAnsi="Arial" w:cs="Arial"/>
          <w:b/>
          <w:sz w:val="21"/>
          <w:szCs w:val="21"/>
        </w:rPr>
        <w:t xml:space="preserve">Introdução ao JSF e </w:t>
      </w:r>
      <w:proofErr w:type="spellStart"/>
      <w:r w:rsidRPr="00F014F2">
        <w:rPr>
          <w:rFonts w:ascii="Arial" w:hAnsi="Arial" w:cs="Arial"/>
          <w:b/>
          <w:sz w:val="21"/>
          <w:szCs w:val="21"/>
        </w:rPr>
        <w:t>Primefaces</w:t>
      </w:r>
      <w:proofErr w:type="spellEnd"/>
      <w:r w:rsidRPr="00F014F2">
        <w:rPr>
          <w:rFonts w:ascii="Arial" w:hAnsi="Arial" w:cs="Arial"/>
          <w:sz w:val="21"/>
          <w:szCs w:val="21"/>
        </w:rPr>
        <w:t>. Disponível em: &lt;</w:t>
      </w:r>
      <w:hyperlink r:id="rId31" w:anchor="7-2-caracteristicas-do-jsf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http://www.caelum.com.br/apostila-java-testes-jsf-web-services-design-patterns/introducao-ao-jsf-e-primefaces/#7-2-caracteristicas-do-jsf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[15] </w:t>
      </w:r>
      <w:r w:rsidRPr="00F014F2">
        <w:rPr>
          <w:rFonts w:ascii="Arial" w:hAnsi="Arial" w:cs="Arial"/>
          <w:b/>
          <w:sz w:val="21"/>
          <w:szCs w:val="21"/>
        </w:rPr>
        <w:t>As grandes novidades do JSF 2.0</w:t>
      </w:r>
      <w:r w:rsidRPr="00F014F2">
        <w:rPr>
          <w:rFonts w:ascii="Arial" w:hAnsi="Arial" w:cs="Arial"/>
          <w:sz w:val="21"/>
          <w:szCs w:val="21"/>
        </w:rPr>
        <w:t>. Disponível em: &lt;</w:t>
      </w:r>
      <w:hyperlink r:id="rId32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http://pt.slideshare.net/4linuxbr/as-grandes-novidades-do-jsf-20-10668720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tabs>
          <w:tab w:val="left" w:pos="6990"/>
        </w:tabs>
        <w:rPr>
          <w:rFonts w:ascii="Arial" w:hAnsi="Arial" w:cs="Arial"/>
          <w:b/>
          <w:sz w:val="21"/>
          <w:szCs w:val="21"/>
        </w:rPr>
      </w:pPr>
    </w:p>
    <w:p w:rsidR="006666F6" w:rsidRPr="00E82A05" w:rsidRDefault="006666F6" w:rsidP="006666F6"/>
    <w:p w:rsidR="006935A8" w:rsidRPr="006666F6" w:rsidRDefault="006935A8" w:rsidP="006666F6"/>
    <w:sectPr w:rsidR="006935A8" w:rsidRPr="006666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Droid Sans Fallback">
    <w:charset w:val="00"/>
    <w:family w:val="auto"/>
    <w:pitch w:val="variable"/>
  </w:font>
  <w:font w:name="FreeSans">
    <w:panose1 w:val="00000000000000000000"/>
    <w:charset w:val="00"/>
    <w:family w:val="roman"/>
    <w:notTrueType/>
    <w:pitch w:val="default"/>
  </w:font>
  <w:font w:name="DejaVu Sans Condensed">
    <w:altName w:val="MS Mincho"/>
    <w:charset w:val="80"/>
    <w:family w:val="auto"/>
    <w:pitch w:val="variable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singleLevel"/>
    <w:tmpl w:val="00000001"/>
    <w:name w:val="WW8Num1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">
    <w:nsid w:val="00000002"/>
    <w:multiLevelType w:val="singleLevel"/>
    <w:tmpl w:val="00000002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  <w:lang w:val="pt-BR"/>
      </w:rPr>
    </w:lvl>
  </w:abstractNum>
  <w:abstractNum w:abstractNumId="2">
    <w:nsid w:val="00000003"/>
    <w:multiLevelType w:val="singleLevel"/>
    <w:tmpl w:val="00000003"/>
    <w:name w:val="WW8Num1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3">
    <w:nsid w:val="00000004"/>
    <w:multiLevelType w:val="singleLevel"/>
    <w:tmpl w:val="00000004"/>
    <w:name w:val="WW8Num1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  <w:lang w:val="pt-BR"/>
      </w:rPr>
    </w:lvl>
  </w:abstractNum>
  <w:abstractNum w:abstractNumId="4">
    <w:nsid w:val="00000005"/>
    <w:multiLevelType w:val="singleLevel"/>
    <w:tmpl w:val="00000005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5">
    <w:nsid w:val="00000006"/>
    <w:multiLevelType w:val="singleLevel"/>
    <w:tmpl w:val="00000006"/>
    <w:name w:val="WW8Num1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Arial" w:hAnsi="Times New Roman" w:cs="Times New Roman" w:hint="default"/>
        <w:color w:val="auto"/>
        <w:lang w:val="pt-BR"/>
      </w:rPr>
    </w:lvl>
  </w:abstractNum>
  <w:abstractNum w:abstractNumId="6">
    <w:nsid w:val="00000007"/>
    <w:multiLevelType w:val="singleLevel"/>
    <w:tmpl w:val="00000007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Arial" w:hAnsi="Times New Roman" w:cs="Times New Roman" w:hint="default"/>
        <w:color w:val="auto"/>
        <w:lang w:val="pt-BR"/>
      </w:rPr>
    </w:lvl>
  </w:abstractNum>
  <w:abstractNum w:abstractNumId="7">
    <w:nsid w:val="00000008"/>
    <w:multiLevelType w:val="singleLevel"/>
    <w:tmpl w:val="00000008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Arial" w:hAnsi="Times New Roman" w:cs="Times New Roman" w:hint="default"/>
        <w:color w:val="auto"/>
        <w:lang w:val="pt-BR"/>
      </w:rPr>
    </w:lvl>
  </w:abstractNum>
  <w:abstractNum w:abstractNumId="8">
    <w:nsid w:val="00000009"/>
    <w:multiLevelType w:val="singleLevel"/>
    <w:tmpl w:val="00000009"/>
    <w:name w:val="WW8Num1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Arial" w:hAnsi="Times New Roman" w:cs="Times New Roman" w:hint="default"/>
        <w:color w:val="auto"/>
        <w:lang w:val="pt-BR"/>
      </w:rPr>
    </w:lvl>
  </w:abstractNum>
  <w:abstractNum w:abstractNumId="9">
    <w:nsid w:val="0000000A"/>
    <w:multiLevelType w:val="singleLevel"/>
    <w:tmpl w:val="0000000A"/>
    <w:name w:val="WW8Num17"/>
    <w:lvl w:ilvl="0">
      <w:start w:val="3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0">
    <w:nsid w:val="0000000B"/>
    <w:multiLevelType w:val="singleLevel"/>
    <w:tmpl w:val="0000000B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1">
    <w:nsid w:val="0000000C"/>
    <w:multiLevelType w:val="singleLevel"/>
    <w:tmpl w:val="0000000C"/>
    <w:name w:val="WW8Num1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12">
    <w:nsid w:val="08EE3CDE"/>
    <w:multiLevelType w:val="multilevel"/>
    <w:tmpl w:val="9B686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0035C98"/>
    <w:multiLevelType w:val="multilevel"/>
    <w:tmpl w:val="0218A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2C916722"/>
    <w:multiLevelType w:val="multilevel"/>
    <w:tmpl w:val="B1AEE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FB871FD"/>
    <w:multiLevelType w:val="hybridMultilevel"/>
    <w:tmpl w:val="A6FC92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A9B0089"/>
    <w:multiLevelType w:val="hybridMultilevel"/>
    <w:tmpl w:val="64FEE2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91B509B"/>
    <w:multiLevelType w:val="hybridMultilevel"/>
    <w:tmpl w:val="0AFEFF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12"/>
  </w:num>
  <w:num w:numId="4">
    <w:abstractNumId w:val="16"/>
  </w:num>
  <w:num w:numId="5">
    <w:abstractNumId w:val="17"/>
  </w:num>
  <w:num w:numId="6">
    <w:abstractNumId w:val="0"/>
  </w:num>
  <w:num w:numId="7">
    <w:abstractNumId w:val="1"/>
  </w:num>
  <w:num w:numId="8">
    <w:abstractNumId w:val="2"/>
  </w:num>
  <w:num w:numId="9">
    <w:abstractNumId w:val="3"/>
  </w:num>
  <w:num w:numId="10">
    <w:abstractNumId w:val="4"/>
  </w:num>
  <w:num w:numId="11">
    <w:abstractNumId w:val="5"/>
  </w:num>
  <w:num w:numId="12">
    <w:abstractNumId w:val="6"/>
  </w:num>
  <w:num w:numId="13">
    <w:abstractNumId w:val="7"/>
  </w:num>
  <w:num w:numId="14">
    <w:abstractNumId w:val="8"/>
  </w:num>
  <w:num w:numId="15">
    <w:abstractNumId w:val="9"/>
  </w:num>
  <w:num w:numId="16">
    <w:abstractNumId w:val="10"/>
  </w:num>
  <w:num w:numId="17">
    <w:abstractNumId w:val="11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644"/>
    <w:rsid w:val="000433D8"/>
    <w:rsid w:val="000B3E3D"/>
    <w:rsid w:val="00134644"/>
    <w:rsid w:val="00164112"/>
    <w:rsid w:val="00314193"/>
    <w:rsid w:val="00463D45"/>
    <w:rsid w:val="004A43F5"/>
    <w:rsid w:val="004A7820"/>
    <w:rsid w:val="004E592D"/>
    <w:rsid w:val="006666F6"/>
    <w:rsid w:val="006728EC"/>
    <w:rsid w:val="006774F7"/>
    <w:rsid w:val="006935A8"/>
    <w:rsid w:val="007D4ECF"/>
    <w:rsid w:val="00924385"/>
    <w:rsid w:val="00A67D22"/>
    <w:rsid w:val="00AA2B6A"/>
    <w:rsid w:val="00AC2762"/>
    <w:rsid w:val="00AC2E98"/>
    <w:rsid w:val="00B0339A"/>
    <w:rsid w:val="00B40E65"/>
    <w:rsid w:val="00C56F83"/>
    <w:rsid w:val="00E1093B"/>
    <w:rsid w:val="00EB6489"/>
    <w:rsid w:val="00F06309"/>
    <w:rsid w:val="00FD0D4C"/>
    <w:rsid w:val="00FE7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F32531D-670E-45DA-B490-4C9FED374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otexto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FreeSans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FreeSans"/>
    </w:rPr>
  </w:style>
  <w:style w:type="table" w:styleId="Tabelacomgrade">
    <w:name w:val="Table Grid"/>
    <w:basedOn w:val="Tabelanormal"/>
    <w:uiPriority w:val="39"/>
    <w:rsid w:val="006935A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dodetabela">
    <w:name w:val="Conteúdo de tabela"/>
    <w:basedOn w:val="Normal"/>
    <w:rsid w:val="006935A8"/>
    <w:pPr>
      <w:widowControl w:val="0"/>
      <w:suppressLineNumbers/>
      <w:spacing w:after="0" w:line="240" w:lineRule="auto"/>
    </w:pPr>
    <w:rPr>
      <w:rFonts w:ascii="Times New Roman" w:eastAsia="Droid Sans Fallback" w:hAnsi="Times New Roman" w:cs="DejaVu Sans Condensed"/>
      <w:kern w:val="1"/>
      <w:sz w:val="24"/>
      <w:szCs w:val="24"/>
      <w:lang w:eastAsia="hi-IN" w:bidi="hi-IN"/>
    </w:rPr>
  </w:style>
  <w:style w:type="paragraph" w:styleId="Cabealho">
    <w:name w:val="header"/>
    <w:basedOn w:val="Normal"/>
    <w:link w:val="CabealhoChar"/>
    <w:uiPriority w:val="99"/>
    <w:unhideWhenUsed/>
    <w:rsid w:val="006935A8"/>
    <w:pPr>
      <w:tabs>
        <w:tab w:val="center" w:pos="4252"/>
        <w:tab w:val="right" w:pos="8504"/>
      </w:tabs>
      <w:suppressAutoHyphens w:val="0"/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935A8"/>
  </w:style>
  <w:style w:type="paragraph" w:styleId="Rodap">
    <w:name w:val="footer"/>
    <w:basedOn w:val="Normal"/>
    <w:link w:val="RodapChar"/>
    <w:uiPriority w:val="99"/>
    <w:unhideWhenUsed/>
    <w:rsid w:val="006935A8"/>
    <w:pPr>
      <w:tabs>
        <w:tab w:val="center" w:pos="4252"/>
        <w:tab w:val="right" w:pos="8504"/>
      </w:tabs>
      <w:suppressAutoHyphens w:val="0"/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935A8"/>
  </w:style>
  <w:style w:type="character" w:customStyle="1" w:styleId="apple-converted-space">
    <w:name w:val="apple-converted-space"/>
    <w:basedOn w:val="Fontepargpadro"/>
    <w:rsid w:val="006935A8"/>
  </w:style>
  <w:style w:type="character" w:styleId="Forte">
    <w:name w:val="Strong"/>
    <w:basedOn w:val="Fontepargpadro"/>
    <w:uiPriority w:val="22"/>
    <w:qFormat/>
    <w:rsid w:val="006935A8"/>
    <w:rPr>
      <w:b/>
      <w:bCs/>
    </w:rPr>
  </w:style>
  <w:style w:type="paragraph" w:customStyle="1" w:styleId="line874">
    <w:name w:val="line874"/>
    <w:basedOn w:val="Normal"/>
    <w:rsid w:val="006935A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6935A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6935A8"/>
    <w:pPr>
      <w:suppressAutoHyphens w:val="0"/>
      <w:spacing w:line="259" w:lineRule="auto"/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935A8"/>
    <w:rPr>
      <w:color w:val="0000FF"/>
      <w:u w:val="single"/>
    </w:rPr>
  </w:style>
  <w:style w:type="paragraph" w:customStyle="1" w:styleId="Standard">
    <w:name w:val="Standard"/>
    <w:rsid w:val="006666F6"/>
    <w:pPr>
      <w:widowControl w:val="0"/>
      <w:suppressAutoHyphens/>
      <w:spacing w:line="240" w:lineRule="auto"/>
      <w:textAlignment w:val="baseline"/>
    </w:pPr>
    <w:rPr>
      <w:rFonts w:ascii="Calibri" w:eastAsia="Segoe UI" w:hAnsi="Calibri" w:cs="Tahoma"/>
      <w:color w:val="000000"/>
      <w:kern w:val="1"/>
      <w:sz w:val="24"/>
      <w:szCs w:val="24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hyperlink" Target="http://www.dsc.ufcg.edu.br/~jacques/cursos/map/html/arqu/mvc/mvc.htm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devmedia.com.br/por-que-java/20384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hyperlink" Target="https://wiki.gnome.org/action/show/Apps/Dia?action=show&amp;redirect=Dia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www.devmedia.com.br/aplicacoes-corporativas-multicamadas-parte-2-revista-java-magazine-112/2708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github.com/features" TargetMode="External"/><Relationship Id="rId32" Type="http://schemas.openxmlformats.org/officeDocument/2006/relationships/hyperlink" Target="http://pt.slideshare.net/4linuxbr/as-grandes-novidades-do-jsf-20-10668720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yperlink" Target="http://www.devmedia.com.br/mysql-quem-e-voce/1752" TargetMode="External"/><Relationship Id="rId28" Type="http://schemas.openxmlformats.org/officeDocument/2006/relationships/hyperlink" Target="http://www.caelum.com.br/apostila-java-web/o-que-e-java-ee/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hyperlink" Target="http://www.caelum.com.br/apostila-java-testes-jsf-web-services-design-patterns/introducao-ao-jsf-e-primefac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://pt.slideshare.net/HenriqueSilvestre1/git-e-github-conceitos-bsicos" TargetMode="External"/><Relationship Id="rId27" Type="http://schemas.openxmlformats.org/officeDocument/2006/relationships/hyperlink" Target="https://www.java.com/pt_BR/" TargetMode="External"/><Relationship Id="rId30" Type="http://schemas.openxmlformats.org/officeDocument/2006/relationships/hyperlink" Target="http://www.devmedia.com.br/jpa-2-0-persistencia-a-toda-prova-java-magazine-81/17437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1283</TotalTime>
  <Pages>1</Pages>
  <Words>5184</Words>
  <Characters>27995</Characters>
  <Application>Microsoft Office Word</Application>
  <DocSecurity>0</DocSecurity>
  <Lines>233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 Santos</dc:creator>
  <cp:lastModifiedBy>Erika Santos</cp:lastModifiedBy>
  <cp:revision>24</cp:revision>
  <cp:lastPrinted>2015-04-23T21:06:00Z</cp:lastPrinted>
  <dcterms:created xsi:type="dcterms:W3CDTF">2015-04-13T14:43:00Z</dcterms:created>
  <dcterms:modified xsi:type="dcterms:W3CDTF">2015-04-23T21:28:00Z</dcterms:modified>
  <dc:language>pt-BR</dc:language>
</cp:coreProperties>
</file>